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DA4E7C" w14:textId="77777777" w:rsidR="00612566" w:rsidRDefault="00612566" w:rsidP="00612566">
      <w:pPr>
        <w:ind w:right="6" w:firstLine="720"/>
        <w:rPr>
          <w:rFonts w:ascii="Times New Roman" w:eastAsia="Times New Roman" w:hAnsi="Times New Roman" w:cs="Times New Roman"/>
          <w:b/>
          <w:sz w:val="32"/>
        </w:rPr>
      </w:pPr>
      <w:r>
        <w:rPr>
          <w:rFonts w:ascii="Times New Roman" w:eastAsia="Times New Roman" w:hAnsi="Times New Roman" w:cs="Times New Roman"/>
          <w:b/>
          <w:sz w:val="32"/>
        </w:rPr>
        <w:t>SENTIMENTAL ANALYSIS ON SOCIAL MEDIA</w:t>
      </w:r>
    </w:p>
    <w:p w14:paraId="0E01CF61" w14:textId="77777777" w:rsidR="00612566" w:rsidRDefault="00612566" w:rsidP="00612566">
      <w:pPr>
        <w:ind w:right="6" w:firstLine="720"/>
        <w:rPr>
          <w:rFonts w:ascii="Times New Roman" w:eastAsia="Times New Roman" w:hAnsi="Times New Roman" w:cs="Times New Roman"/>
          <w:b/>
          <w:sz w:val="24"/>
        </w:rPr>
      </w:pPr>
      <w:r>
        <w:tab/>
      </w:r>
      <w:r>
        <w:tab/>
      </w:r>
      <w:r>
        <w:tab/>
      </w:r>
      <w:r>
        <w:tab/>
      </w:r>
      <w:r>
        <w:tab/>
      </w:r>
      <w:r>
        <w:rPr>
          <w:rFonts w:ascii="Times New Roman" w:eastAsia="Times New Roman" w:hAnsi="Times New Roman" w:cs="Times New Roman"/>
          <w:b/>
          <w:sz w:val="24"/>
        </w:rPr>
        <w:t>By</w:t>
      </w:r>
    </w:p>
    <w:p w14:paraId="767D781A" w14:textId="77777777" w:rsidR="00612566" w:rsidRDefault="00612566" w:rsidP="00612566">
      <w:pPr>
        <w:ind w:left="2460"/>
        <w:rPr>
          <w:rFonts w:ascii="Times New Roman" w:eastAsia="Times New Roman" w:hAnsi="Times New Roman" w:cs="Times New Roman"/>
          <w:b/>
        </w:rPr>
      </w:pPr>
      <w:r>
        <w:rPr>
          <w:rFonts w:ascii="Times New Roman" w:eastAsia="Times New Roman" w:hAnsi="Times New Roman" w:cs="Times New Roman"/>
          <w:b/>
          <w:sz w:val="24"/>
        </w:rPr>
        <w:t xml:space="preserve">Karan Rohit </w:t>
      </w:r>
      <w:r w:rsidR="00BC1463">
        <w:rPr>
          <w:rFonts w:ascii="Times New Roman" w:eastAsia="Times New Roman" w:hAnsi="Times New Roman" w:cs="Times New Roman"/>
          <w:b/>
          <w:sz w:val="24"/>
        </w:rPr>
        <w:t>(ID</w:t>
      </w:r>
      <w:r>
        <w:rPr>
          <w:rFonts w:ascii="Times New Roman" w:eastAsia="Times New Roman" w:hAnsi="Times New Roman" w:cs="Times New Roman"/>
          <w:b/>
          <w:sz w:val="24"/>
        </w:rPr>
        <w:t xml:space="preserve"> No. 16CEUSS004)</w:t>
      </w:r>
    </w:p>
    <w:p w14:paraId="467582AB" w14:textId="77777777" w:rsidR="00612566" w:rsidRDefault="00612566" w:rsidP="00612566">
      <w:pPr>
        <w:ind w:left="1440" w:firstLine="720"/>
        <w:rPr>
          <w:rFonts w:ascii="Times New Roman" w:eastAsia="Times New Roman" w:hAnsi="Times New Roman" w:cs="Times New Roman"/>
          <w:b/>
        </w:rPr>
      </w:pPr>
      <w:r>
        <w:rPr>
          <w:rFonts w:ascii="Times New Roman" w:eastAsia="Times New Roman" w:hAnsi="Times New Roman" w:cs="Times New Roman"/>
          <w:b/>
          <w:sz w:val="24"/>
        </w:rPr>
        <w:t xml:space="preserve">     Bhumik Parmar (ID No. 16CEUSS007)</w:t>
      </w:r>
    </w:p>
    <w:p w14:paraId="2522B277" w14:textId="77777777" w:rsidR="00612566" w:rsidRDefault="00612566" w:rsidP="00612566">
      <w:pPr>
        <w:ind w:right="6"/>
        <w:jc w:val="center"/>
        <w:rPr>
          <w:rFonts w:ascii="Times New Roman" w:eastAsia="Times New Roman" w:hAnsi="Times New Roman" w:cs="Times New Roman"/>
          <w:b/>
        </w:rPr>
      </w:pPr>
      <w:r>
        <w:rPr>
          <w:rFonts w:ascii="Times New Roman" w:eastAsia="Times New Roman" w:hAnsi="Times New Roman" w:cs="Times New Roman"/>
          <w:b/>
          <w:sz w:val="32"/>
        </w:rPr>
        <w:t xml:space="preserve">    </w:t>
      </w:r>
      <w:r>
        <w:rPr>
          <w:rFonts w:ascii="Times New Roman" w:eastAsia="Times New Roman" w:hAnsi="Times New Roman" w:cs="Times New Roman"/>
          <w:b/>
          <w:sz w:val="24"/>
        </w:rPr>
        <w:t>A project submitted</w:t>
      </w:r>
    </w:p>
    <w:p w14:paraId="3F2538A0" w14:textId="77777777" w:rsidR="00612566" w:rsidRDefault="00612566" w:rsidP="00612566">
      <w:pPr>
        <w:ind w:left="3600" w:right="6" w:firstLine="720"/>
        <w:rPr>
          <w:rFonts w:ascii="Times New Roman" w:eastAsia="Times New Roman" w:hAnsi="Times New Roman" w:cs="Times New Roman"/>
          <w:b/>
          <w:sz w:val="24"/>
        </w:rPr>
      </w:pPr>
      <w:r>
        <w:rPr>
          <w:rFonts w:ascii="Times New Roman" w:eastAsia="Times New Roman" w:hAnsi="Times New Roman" w:cs="Times New Roman"/>
          <w:b/>
          <w:sz w:val="24"/>
        </w:rPr>
        <w:t>In</w:t>
      </w:r>
    </w:p>
    <w:p w14:paraId="11FA3136" w14:textId="77777777" w:rsidR="00612566" w:rsidRDefault="00BC1463" w:rsidP="00612566">
      <w:pPr>
        <w:ind w:right="6"/>
        <w:jc w:val="center"/>
        <w:rPr>
          <w:rFonts w:ascii="Times New Roman" w:eastAsia="Times New Roman" w:hAnsi="Times New Roman" w:cs="Times New Roman"/>
          <w:b/>
        </w:rPr>
      </w:pPr>
      <w:r>
        <w:rPr>
          <w:rFonts w:ascii="Times New Roman" w:eastAsia="Times New Roman" w:hAnsi="Times New Roman" w:cs="Times New Roman"/>
          <w:b/>
          <w:sz w:val="24"/>
        </w:rPr>
        <w:t>Partial</w:t>
      </w:r>
      <w:r w:rsidR="00612566">
        <w:rPr>
          <w:rFonts w:ascii="Times New Roman" w:eastAsia="Times New Roman" w:hAnsi="Times New Roman" w:cs="Times New Roman"/>
          <w:b/>
          <w:sz w:val="24"/>
        </w:rPr>
        <w:t xml:space="preserve"> fulfillment of the requirements</w:t>
      </w:r>
    </w:p>
    <w:p w14:paraId="463EAB59" w14:textId="77777777" w:rsidR="00612566" w:rsidRDefault="00612566" w:rsidP="00612566">
      <w:pPr>
        <w:ind w:right="6"/>
        <w:jc w:val="center"/>
        <w:rPr>
          <w:rFonts w:ascii="Times New Roman" w:eastAsia="Times New Roman" w:hAnsi="Times New Roman" w:cs="Times New Roman"/>
          <w:b/>
        </w:rPr>
      </w:pPr>
      <w:r>
        <w:rPr>
          <w:rFonts w:ascii="Times New Roman" w:eastAsia="Times New Roman" w:hAnsi="Times New Roman" w:cs="Times New Roman"/>
          <w:b/>
        </w:rPr>
        <w:t xml:space="preserve">  </w:t>
      </w:r>
      <w:r w:rsidR="00BC1463">
        <w:rPr>
          <w:rFonts w:ascii="Times New Roman" w:eastAsia="Times New Roman" w:hAnsi="Times New Roman" w:cs="Times New Roman"/>
          <w:b/>
          <w:sz w:val="24"/>
        </w:rPr>
        <w:t>For</w:t>
      </w:r>
      <w:r>
        <w:rPr>
          <w:rFonts w:ascii="Times New Roman" w:eastAsia="Times New Roman" w:hAnsi="Times New Roman" w:cs="Times New Roman"/>
          <w:b/>
          <w:sz w:val="24"/>
        </w:rPr>
        <w:t xml:space="preserve"> the degree of</w:t>
      </w:r>
    </w:p>
    <w:p w14:paraId="6D406127" w14:textId="77777777" w:rsidR="00612566" w:rsidRDefault="00612566" w:rsidP="00612566">
      <w:pPr>
        <w:ind w:right="6"/>
        <w:jc w:val="center"/>
        <w:rPr>
          <w:rFonts w:ascii="Times New Roman" w:eastAsia="Times New Roman" w:hAnsi="Times New Roman" w:cs="Times New Roman"/>
          <w:b/>
        </w:rPr>
      </w:pPr>
      <w:r>
        <w:rPr>
          <w:rFonts w:ascii="Times New Roman" w:eastAsia="Times New Roman" w:hAnsi="Times New Roman" w:cs="Times New Roman"/>
          <w:b/>
          <w:sz w:val="24"/>
        </w:rPr>
        <w:t>BACHELOR OF TECHNOLOGY</w:t>
      </w:r>
    </w:p>
    <w:p w14:paraId="59DBFD9E" w14:textId="77777777" w:rsidR="00612566" w:rsidRDefault="00612566" w:rsidP="00612566">
      <w:pPr>
        <w:ind w:right="6"/>
        <w:jc w:val="center"/>
        <w:rPr>
          <w:rFonts w:ascii="Times New Roman" w:eastAsia="Times New Roman" w:hAnsi="Times New Roman" w:cs="Times New Roman"/>
          <w:b/>
        </w:rPr>
      </w:pPr>
      <w:r>
        <w:rPr>
          <w:rFonts w:ascii="Times New Roman" w:eastAsia="Times New Roman" w:hAnsi="Times New Roman" w:cs="Times New Roman"/>
          <w:b/>
          <w:sz w:val="24"/>
        </w:rPr>
        <w:t>In</w:t>
      </w:r>
    </w:p>
    <w:p w14:paraId="679D7854" w14:textId="77777777" w:rsidR="00612566" w:rsidRDefault="00612566" w:rsidP="00612566">
      <w:pPr>
        <w:ind w:right="6"/>
        <w:jc w:val="center"/>
        <w:rPr>
          <w:rFonts w:ascii="Times New Roman" w:eastAsia="Times New Roman" w:hAnsi="Times New Roman" w:cs="Times New Roman"/>
          <w:b/>
        </w:rPr>
      </w:pPr>
      <w:r>
        <w:rPr>
          <w:rFonts w:ascii="Times New Roman" w:eastAsia="Times New Roman" w:hAnsi="Times New Roman" w:cs="Times New Roman"/>
          <w:b/>
          <w:sz w:val="24"/>
        </w:rPr>
        <w:t>Computer Engineering</w:t>
      </w:r>
    </w:p>
    <w:p w14:paraId="1F1E17DE" w14:textId="77777777" w:rsidR="00612566" w:rsidRDefault="00612566" w:rsidP="00612566">
      <w:pPr>
        <w:spacing w:line="276" w:lineRule="exact"/>
        <w:rPr>
          <w:rFonts w:ascii="Times New Roman" w:eastAsia="Times New Roman" w:hAnsi="Times New Roman" w:cs="Times New Roman"/>
          <w:b/>
        </w:rPr>
      </w:pPr>
    </w:p>
    <w:p w14:paraId="608661F5" w14:textId="77777777" w:rsidR="00907EEE" w:rsidRDefault="00907EEE" w:rsidP="00907EEE">
      <w:pPr>
        <w:rPr>
          <w:rFonts w:ascii="Times New Roman" w:eastAsia="Times New Roman" w:hAnsi="Times New Roman" w:cs="Times New Roman"/>
          <w:b/>
        </w:rPr>
      </w:pPr>
      <w:r>
        <w:rPr>
          <w:rFonts w:ascii="Times New Roman" w:eastAsia="Times New Roman" w:hAnsi="Times New Roman" w:cs="Times New Roman"/>
          <w:b/>
          <w:sz w:val="24"/>
        </w:rPr>
        <w:t xml:space="preserve">Internal Guide   </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External Guide</w:t>
      </w:r>
    </w:p>
    <w:p w14:paraId="1E68EAB1" w14:textId="77777777" w:rsidR="00907EEE" w:rsidRPr="00612566" w:rsidRDefault="00907EEE" w:rsidP="00907EEE">
      <w:pPr>
        <w:spacing w:line="230" w:lineRule="auto"/>
        <w:rPr>
          <w:rFonts w:ascii="Times New Roman" w:eastAsia="Times New Roman" w:hAnsi="Times New Roman" w:cs="Times New Roman"/>
          <w:i/>
        </w:rPr>
      </w:pPr>
      <w:r>
        <w:rPr>
          <w:rFonts w:ascii="Times New Roman" w:eastAsia="Times New Roman" w:hAnsi="Times New Roman" w:cs="Times New Roman"/>
          <w:i/>
          <w:sz w:val="24"/>
        </w:rPr>
        <w:t>Prof. Bhavika Gambhava</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 xml:space="preserve">    Mr. Vishal Patel</w:t>
      </w:r>
    </w:p>
    <w:p w14:paraId="3A00575A" w14:textId="77777777" w:rsidR="00907EEE" w:rsidRPr="00612566" w:rsidRDefault="00907EEE" w:rsidP="00907EEE">
      <w:pPr>
        <w:rPr>
          <w:rFonts w:ascii="Times New Roman" w:eastAsia="Times New Roman" w:hAnsi="Times New Roman" w:cs="Times New Roman"/>
          <w:i/>
        </w:rPr>
      </w:pPr>
      <w:r>
        <w:rPr>
          <w:rFonts w:ascii="Times New Roman" w:eastAsia="Times New Roman" w:hAnsi="Times New Roman" w:cs="Times New Roman"/>
          <w:i/>
          <w:sz w:val="23"/>
        </w:rPr>
        <w:t>Assistant Professor</w:t>
      </w:r>
      <w:r>
        <w:rPr>
          <w:rFonts w:ascii="Times New Roman" w:eastAsia="Times New Roman" w:hAnsi="Times New Roman" w:cs="Times New Roman"/>
          <w:i/>
          <w:sz w:val="23"/>
        </w:rPr>
        <w:tab/>
      </w:r>
      <w:r>
        <w:rPr>
          <w:rFonts w:ascii="Times New Roman" w:eastAsia="Times New Roman" w:hAnsi="Times New Roman" w:cs="Times New Roman"/>
          <w:i/>
          <w:sz w:val="23"/>
        </w:rPr>
        <w:tab/>
      </w:r>
      <w:r>
        <w:rPr>
          <w:rFonts w:ascii="Times New Roman" w:eastAsia="Times New Roman" w:hAnsi="Times New Roman" w:cs="Times New Roman"/>
          <w:i/>
          <w:sz w:val="23"/>
        </w:rPr>
        <w:tab/>
        <w:t xml:space="preserve">   </w:t>
      </w:r>
      <w:r w:rsidR="00A53B7F">
        <w:rPr>
          <w:rFonts w:ascii="Times New Roman" w:eastAsia="Times New Roman" w:hAnsi="Times New Roman" w:cs="Times New Roman"/>
          <w:i/>
          <w:sz w:val="23"/>
        </w:rPr>
        <w:tab/>
      </w:r>
      <w:r w:rsidR="00A53B7F">
        <w:rPr>
          <w:rFonts w:ascii="Times New Roman" w:eastAsia="Times New Roman" w:hAnsi="Times New Roman" w:cs="Times New Roman"/>
          <w:i/>
          <w:sz w:val="23"/>
        </w:rPr>
        <w:tab/>
      </w:r>
      <w:r w:rsidR="00A53B7F">
        <w:rPr>
          <w:rFonts w:ascii="Times New Roman" w:eastAsia="Times New Roman" w:hAnsi="Times New Roman" w:cs="Times New Roman"/>
          <w:i/>
          <w:sz w:val="23"/>
        </w:rPr>
        <w:tab/>
      </w:r>
      <w:r w:rsidR="00A53B7F">
        <w:rPr>
          <w:rFonts w:ascii="Times New Roman" w:eastAsia="Times New Roman" w:hAnsi="Times New Roman" w:cs="Times New Roman"/>
          <w:i/>
          <w:sz w:val="23"/>
        </w:rPr>
        <w:tab/>
        <w:t xml:space="preserve">   </w:t>
      </w:r>
      <w:r>
        <w:rPr>
          <w:rFonts w:ascii="Times New Roman" w:eastAsia="Times New Roman" w:hAnsi="Times New Roman" w:cs="Times New Roman"/>
          <w:i/>
          <w:sz w:val="23"/>
        </w:rPr>
        <w:t xml:space="preserve"> </w:t>
      </w:r>
      <w:r>
        <w:rPr>
          <w:rFonts w:ascii="Times New Roman" w:eastAsia="Times New Roman" w:hAnsi="Times New Roman" w:cs="Times New Roman"/>
          <w:i/>
          <w:sz w:val="24"/>
        </w:rPr>
        <w:t>Project Manager</w:t>
      </w:r>
    </w:p>
    <w:p w14:paraId="3A23E360" w14:textId="77777777" w:rsidR="00907EEE" w:rsidRDefault="00907EEE" w:rsidP="00907EEE">
      <w:pPr>
        <w:rPr>
          <w:rFonts w:ascii="Times New Roman" w:eastAsia="Times New Roman" w:hAnsi="Times New Roman" w:cs="Times New Roman"/>
          <w:i/>
        </w:rPr>
      </w:pPr>
      <w:r>
        <w:rPr>
          <w:rFonts w:ascii="Times New Roman" w:eastAsia="Times New Roman" w:hAnsi="Times New Roman" w:cs="Times New Roman"/>
          <w:i/>
          <w:sz w:val="24"/>
        </w:rPr>
        <w:t>Dept. of Comp. Engg.</w:t>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r>
      <w:r>
        <w:rPr>
          <w:rFonts w:ascii="Times New Roman" w:eastAsia="Times New Roman" w:hAnsi="Times New Roman" w:cs="Times New Roman"/>
          <w:i/>
          <w:sz w:val="24"/>
        </w:rPr>
        <w:tab/>
        <w:t xml:space="preserve">   BISAG</w:t>
      </w:r>
    </w:p>
    <w:p w14:paraId="0DD69EE3" w14:textId="77777777" w:rsidR="00612566" w:rsidRDefault="00612566" w:rsidP="00612566">
      <w:pPr>
        <w:spacing w:line="276" w:lineRule="exact"/>
        <w:rPr>
          <w:rFonts w:ascii="Times New Roman" w:eastAsia="Times New Roman" w:hAnsi="Times New Roman" w:cs="Times New Roman"/>
          <w:b/>
        </w:rPr>
      </w:pPr>
    </w:p>
    <w:p w14:paraId="7D9A291A" w14:textId="77777777" w:rsidR="00612566" w:rsidRDefault="00907EEE" w:rsidP="00612566">
      <w:pPr>
        <w:spacing w:line="276" w:lineRule="exact"/>
        <w:rPr>
          <w:rFonts w:ascii="Times New Roman" w:eastAsia="Times New Roman" w:hAnsi="Times New Roman" w:cs="Times New Roman"/>
          <w:b/>
        </w:rPr>
      </w:pPr>
      <w:r>
        <w:rPr>
          <w:rFonts w:ascii="Times New Roman" w:eastAsia="Times New Roman" w:hAnsi="Times New Roman" w:cs="Times New Roman"/>
          <w:noProof/>
        </w:rPr>
        <w:drawing>
          <wp:anchor distT="0" distB="0" distL="0" distR="0" simplePos="0" relativeHeight="251676672" behindDoc="1" locked="0" layoutInCell="1" allowOverlap="1" wp14:anchorId="3F270004" wp14:editId="5638662E">
            <wp:simplePos x="0" y="0"/>
            <wp:positionH relativeFrom="column">
              <wp:posOffset>2074545</wp:posOffset>
            </wp:positionH>
            <wp:positionV relativeFrom="paragraph">
              <wp:posOffset>38100</wp:posOffset>
            </wp:positionV>
            <wp:extent cx="940435" cy="70739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94" t="-125" r="-94" b="-125"/>
                    <a:stretch>
                      <a:fillRect/>
                    </a:stretch>
                  </pic:blipFill>
                  <pic:spPr bwMode="auto">
                    <a:xfrm>
                      <a:off x="0" y="0"/>
                      <a:ext cx="940435" cy="707390"/>
                    </a:xfrm>
                    <a:prstGeom prst="rect">
                      <a:avLst/>
                    </a:prstGeom>
                  </pic:spPr>
                </pic:pic>
              </a:graphicData>
            </a:graphic>
          </wp:anchor>
        </w:drawing>
      </w:r>
    </w:p>
    <w:p w14:paraId="1E27C4F5" w14:textId="77777777" w:rsidR="00612566" w:rsidRDefault="00612566" w:rsidP="00612566">
      <w:pPr>
        <w:spacing w:line="276" w:lineRule="exact"/>
        <w:rPr>
          <w:rFonts w:ascii="Times New Roman" w:eastAsia="Times New Roman" w:hAnsi="Times New Roman" w:cs="Times New Roman"/>
          <w:b/>
        </w:rPr>
      </w:pPr>
    </w:p>
    <w:p w14:paraId="76BB9DE1" w14:textId="77777777" w:rsidR="00612566" w:rsidRDefault="00612566" w:rsidP="00612566">
      <w:pPr>
        <w:spacing w:line="276" w:lineRule="exact"/>
        <w:rPr>
          <w:rFonts w:ascii="Times New Roman" w:eastAsia="Times New Roman" w:hAnsi="Times New Roman" w:cs="Times New Roman"/>
          <w:b/>
        </w:rPr>
      </w:pPr>
    </w:p>
    <w:p w14:paraId="16A4A765" w14:textId="77777777" w:rsidR="00612566" w:rsidRDefault="00907EEE" w:rsidP="00907EEE">
      <w:pPr>
        <w:ind w:left="2160" w:right="6"/>
        <w:rPr>
          <w:rFonts w:ascii="Times New Roman" w:eastAsia="Times New Roman" w:hAnsi="Times New Roman" w:cs="Times New Roman"/>
          <w:b/>
        </w:rPr>
      </w:pPr>
      <w:r>
        <w:rPr>
          <w:rFonts w:ascii="Times New Roman" w:eastAsia="Times New Roman" w:hAnsi="Times New Roman" w:cs="Times New Roman"/>
          <w:b/>
          <w:sz w:val="28"/>
        </w:rPr>
        <w:t xml:space="preserve">      </w:t>
      </w:r>
      <w:r w:rsidR="00D44F4D">
        <w:rPr>
          <w:rFonts w:ascii="Times New Roman" w:eastAsia="Times New Roman" w:hAnsi="Times New Roman" w:cs="Times New Roman"/>
          <w:b/>
          <w:sz w:val="28"/>
        </w:rPr>
        <w:t xml:space="preserve"> </w:t>
      </w:r>
      <w:r>
        <w:rPr>
          <w:rFonts w:ascii="Times New Roman" w:eastAsia="Times New Roman" w:hAnsi="Times New Roman" w:cs="Times New Roman"/>
          <w:b/>
          <w:sz w:val="28"/>
        </w:rPr>
        <w:t>Faculty of Technology</w:t>
      </w:r>
    </w:p>
    <w:p w14:paraId="45B67B79" w14:textId="77777777" w:rsidR="004A5440" w:rsidRDefault="004A5440" w:rsidP="004A5440">
      <w:pPr>
        <w:ind w:left="720" w:right="6" w:firstLine="720"/>
        <w:rPr>
          <w:rFonts w:ascii="Times New Roman" w:eastAsia="Times New Roman" w:hAnsi="Times New Roman" w:cs="Times New Roman"/>
          <w:b/>
          <w:sz w:val="32"/>
        </w:rPr>
      </w:pPr>
      <w:r>
        <w:rPr>
          <w:rFonts w:ascii="Times New Roman" w:eastAsia="Times New Roman" w:hAnsi="Times New Roman" w:cs="Times New Roman"/>
          <w:b/>
          <w:sz w:val="28"/>
        </w:rPr>
        <w:t xml:space="preserve">     Department of Computer Engineering</w:t>
      </w:r>
      <w:r w:rsidR="00907EEE">
        <w:rPr>
          <w:rFonts w:ascii="Times New Roman" w:eastAsia="Times New Roman" w:hAnsi="Times New Roman" w:cs="Times New Roman"/>
          <w:b/>
          <w:sz w:val="32"/>
        </w:rPr>
        <w:tab/>
      </w:r>
    </w:p>
    <w:p w14:paraId="04ABAA20" w14:textId="77777777" w:rsidR="00612566" w:rsidRPr="004A5440" w:rsidRDefault="004A5440" w:rsidP="004A5440">
      <w:pPr>
        <w:ind w:left="2160" w:right="6"/>
        <w:rPr>
          <w:rFonts w:ascii="Times New Roman" w:eastAsia="Times New Roman" w:hAnsi="Times New Roman" w:cs="Times New Roman"/>
          <w:b/>
          <w:sz w:val="28"/>
        </w:rPr>
      </w:pPr>
      <w:r>
        <w:rPr>
          <w:rFonts w:ascii="Times New Roman" w:eastAsia="Times New Roman" w:hAnsi="Times New Roman" w:cs="Times New Roman"/>
          <w:b/>
          <w:sz w:val="28"/>
        </w:rPr>
        <w:t xml:space="preserve">   Dharmsinh Desai University</w:t>
      </w:r>
      <w:r w:rsidR="00907EEE">
        <w:rPr>
          <w:rFonts w:ascii="Times New Roman" w:eastAsia="Times New Roman" w:hAnsi="Times New Roman" w:cs="Times New Roman"/>
          <w:b/>
          <w:sz w:val="32"/>
        </w:rPr>
        <w:tab/>
      </w:r>
      <w:r w:rsidR="00907EEE">
        <w:rPr>
          <w:rFonts w:ascii="Times New Roman" w:eastAsia="Times New Roman" w:hAnsi="Times New Roman" w:cs="Times New Roman"/>
          <w:b/>
          <w:sz w:val="32"/>
        </w:rPr>
        <w:tab/>
      </w:r>
      <w:r w:rsidR="00907EEE">
        <w:rPr>
          <w:rFonts w:ascii="Times New Roman" w:eastAsia="Times New Roman" w:hAnsi="Times New Roman" w:cs="Times New Roman"/>
          <w:b/>
          <w:sz w:val="32"/>
        </w:rPr>
        <w:tab/>
      </w:r>
    </w:p>
    <w:p w14:paraId="48AA46F2" w14:textId="77777777" w:rsidR="004A5440" w:rsidRDefault="004A5440" w:rsidP="004A5440">
      <w:pPr>
        <w:spacing w:line="235" w:lineRule="auto"/>
        <w:ind w:left="2880" w:right="6" w:firstLine="720"/>
        <w:rPr>
          <w:rFonts w:ascii="Times New Roman" w:eastAsia="Times New Roman" w:hAnsi="Times New Roman" w:cs="Times New Roman"/>
          <w:b/>
        </w:rPr>
      </w:pPr>
      <w:r>
        <w:rPr>
          <w:rFonts w:ascii="Times New Roman" w:eastAsia="Times New Roman" w:hAnsi="Times New Roman" w:cs="Times New Roman"/>
          <w:b/>
          <w:sz w:val="24"/>
        </w:rPr>
        <w:t>April 2020</w:t>
      </w:r>
    </w:p>
    <w:p w14:paraId="47708A08" w14:textId="69386B8F" w:rsidR="00A5405B" w:rsidRDefault="00A22D86" w:rsidP="009D7722">
      <w:pPr>
        <w:tabs>
          <w:tab w:val="left" w:pos="720"/>
          <w:tab w:val="left" w:pos="1440"/>
          <w:tab w:val="left" w:pos="2160"/>
          <w:tab w:val="left" w:pos="2880"/>
          <w:tab w:val="left" w:pos="3585"/>
        </w:tabs>
        <w:spacing w:line="360" w:lineRule="auto"/>
      </w:pPr>
      <w:r>
        <w:tab/>
      </w:r>
      <w:r>
        <w:tab/>
      </w:r>
      <w:r>
        <w:tab/>
      </w:r>
      <w:r>
        <w:tab/>
      </w:r>
      <w:r w:rsidR="009D7722">
        <w:tab/>
        <w:t xml:space="preserve">           </w:t>
      </w:r>
    </w:p>
    <w:p w14:paraId="436C1FC2" w14:textId="77777777" w:rsidR="004A0151" w:rsidRDefault="004A0151" w:rsidP="004A0151">
      <w:pPr>
        <w:ind w:right="6"/>
        <w:jc w:val="center"/>
        <w:rPr>
          <w:rFonts w:ascii="Andalus" w:eastAsia="Andalus" w:hAnsi="Andalus" w:cs="Andalus"/>
          <w:sz w:val="48"/>
        </w:rPr>
      </w:pPr>
      <w:r>
        <w:rPr>
          <w:rFonts w:ascii="Andalus" w:eastAsia="Andalus" w:hAnsi="Andalus" w:cs="Andalus"/>
          <w:sz w:val="48"/>
        </w:rPr>
        <w:lastRenderedPageBreak/>
        <w:t>CERTIFICATE</w:t>
      </w:r>
    </w:p>
    <w:p w14:paraId="260B40ED" w14:textId="77777777" w:rsidR="004A0151" w:rsidRDefault="004A0151" w:rsidP="004A0151">
      <w:pPr>
        <w:spacing w:line="291" w:lineRule="exact"/>
        <w:rPr>
          <w:rFonts w:ascii="Times New Roman" w:eastAsia="Times New Roman" w:hAnsi="Times New Roman" w:cs="Times New Roman"/>
          <w:sz w:val="48"/>
        </w:rPr>
      </w:pPr>
    </w:p>
    <w:p w14:paraId="18C689B5" w14:textId="77777777" w:rsidR="004A0151" w:rsidRDefault="004A0151" w:rsidP="004A0151">
      <w:pPr>
        <w:rPr>
          <w:rFonts w:ascii="Verdana" w:eastAsia="Verdana" w:hAnsi="Verdana" w:cs="Verdana"/>
          <w:sz w:val="24"/>
        </w:rPr>
      </w:pPr>
      <w:r>
        <w:rPr>
          <w:rFonts w:ascii="Verdana" w:eastAsia="Verdana" w:hAnsi="Verdana" w:cs="Verdana"/>
          <w:sz w:val="24"/>
        </w:rPr>
        <w:t xml:space="preserve">This is to certify that the project work titled Sentimental Analysis on </w:t>
      </w:r>
    </w:p>
    <w:p w14:paraId="139DB4C8" w14:textId="77777777" w:rsidR="004A0151" w:rsidRDefault="004A0151" w:rsidP="004A0151">
      <w:pPr>
        <w:spacing w:line="475" w:lineRule="auto"/>
        <w:ind w:right="6"/>
        <w:jc w:val="center"/>
        <w:rPr>
          <w:rFonts w:ascii="Verdana" w:eastAsia="Verdana" w:hAnsi="Verdana" w:cs="Verdana"/>
        </w:rPr>
      </w:pPr>
      <w:r>
        <w:rPr>
          <w:rFonts w:ascii="Verdana" w:eastAsia="Verdana" w:hAnsi="Verdana" w:cs="Verdana"/>
          <w:sz w:val="24"/>
        </w:rPr>
        <w:t xml:space="preserve">Social Media is the bonafide work of </w:t>
      </w:r>
    </w:p>
    <w:p w14:paraId="242D0FD6" w14:textId="77777777" w:rsidR="004A0151" w:rsidRDefault="004A0151" w:rsidP="004A0151">
      <w:pPr>
        <w:spacing w:line="475" w:lineRule="auto"/>
        <w:ind w:right="6"/>
        <w:jc w:val="center"/>
        <w:rPr>
          <w:rFonts w:ascii="Verdana" w:eastAsia="Verdana" w:hAnsi="Verdana" w:cs="Verdana"/>
          <w:sz w:val="24"/>
        </w:rPr>
      </w:pPr>
      <w:r>
        <w:rPr>
          <w:rFonts w:ascii="Verdana" w:eastAsia="Verdana" w:hAnsi="Verdana" w:cs="Verdana"/>
          <w:sz w:val="24"/>
        </w:rPr>
        <w:t>Karan Rohit – 16CEUSS004</w:t>
      </w:r>
    </w:p>
    <w:p w14:paraId="6FC53A8A" w14:textId="77777777" w:rsidR="004A0151" w:rsidRDefault="004A0151" w:rsidP="004A0151">
      <w:pPr>
        <w:spacing w:line="475" w:lineRule="auto"/>
        <w:ind w:right="6"/>
        <w:jc w:val="center"/>
        <w:rPr>
          <w:rFonts w:ascii="Verdana" w:eastAsia="Verdana" w:hAnsi="Verdana" w:cs="Verdana"/>
        </w:rPr>
      </w:pPr>
      <w:r>
        <w:rPr>
          <w:rFonts w:ascii="Verdana" w:eastAsia="Verdana" w:hAnsi="Verdana" w:cs="Verdana"/>
          <w:sz w:val="24"/>
        </w:rPr>
        <w:t>&amp;</w:t>
      </w:r>
    </w:p>
    <w:p w14:paraId="7C63AA01" w14:textId="77777777" w:rsidR="004A0151" w:rsidRDefault="004A0151" w:rsidP="004A0151">
      <w:pPr>
        <w:spacing w:line="475" w:lineRule="auto"/>
        <w:ind w:right="6"/>
        <w:jc w:val="center"/>
        <w:rPr>
          <w:rFonts w:ascii="Verdana" w:eastAsia="Verdana" w:hAnsi="Verdana" w:cs="Verdana"/>
          <w:sz w:val="24"/>
        </w:rPr>
      </w:pPr>
      <w:r>
        <w:rPr>
          <w:rFonts w:ascii="Verdana" w:eastAsia="Verdana" w:hAnsi="Verdana" w:cs="Verdana"/>
          <w:sz w:val="24"/>
        </w:rPr>
        <w:t>Bhumik Parmar - 16CEUSS007</w:t>
      </w:r>
    </w:p>
    <w:p w14:paraId="167DDB88" w14:textId="77777777" w:rsidR="004A0151" w:rsidRDefault="00061BE7" w:rsidP="004A0151">
      <w:pPr>
        <w:spacing w:line="235" w:lineRule="auto"/>
        <w:ind w:right="6"/>
        <w:jc w:val="both"/>
        <w:rPr>
          <w:rFonts w:ascii="Verdana" w:eastAsia="Verdana" w:hAnsi="Verdana" w:cs="Verdana"/>
          <w:sz w:val="24"/>
        </w:rPr>
      </w:pPr>
      <w:r>
        <w:rPr>
          <w:rFonts w:ascii="Verdana" w:eastAsia="Verdana" w:hAnsi="Verdana" w:cs="Verdana"/>
          <w:sz w:val="24"/>
        </w:rPr>
        <w:t xml:space="preserve">carried </w:t>
      </w:r>
      <w:r w:rsidR="004A0151">
        <w:rPr>
          <w:rFonts w:ascii="Verdana" w:eastAsia="Verdana" w:hAnsi="Verdana" w:cs="Verdana"/>
          <w:sz w:val="24"/>
        </w:rPr>
        <w:t>out in the partial fulfillment of the degree of Bachelor of Technology in Computer Engineering at Dharmsinh Desai University in the academic session</w:t>
      </w:r>
    </w:p>
    <w:p w14:paraId="755BAAEC" w14:textId="77777777" w:rsidR="004A0151" w:rsidRDefault="004A0151" w:rsidP="004A0151">
      <w:pPr>
        <w:ind w:right="6"/>
        <w:jc w:val="center"/>
        <w:rPr>
          <w:rFonts w:ascii="Verdana" w:eastAsia="Verdana" w:hAnsi="Verdana" w:cs="Verdana"/>
        </w:rPr>
      </w:pPr>
      <w:r>
        <w:rPr>
          <w:rFonts w:ascii="Verdana" w:eastAsia="Verdana" w:hAnsi="Verdana" w:cs="Verdana"/>
          <w:sz w:val="24"/>
        </w:rPr>
        <w:t>December 2019 to April 2020.</w:t>
      </w:r>
    </w:p>
    <w:p w14:paraId="58B91A9E" w14:textId="77777777" w:rsidR="004A0151" w:rsidRDefault="004A0151" w:rsidP="004A0151">
      <w:pPr>
        <w:rPr>
          <w:rFonts w:ascii="Verdana" w:eastAsia="Verdana" w:hAnsi="Verdana" w:cs="Verdana"/>
          <w:sz w:val="24"/>
        </w:rPr>
      </w:pPr>
    </w:p>
    <w:p w14:paraId="503EF50A" w14:textId="77777777" w:rsidR="004A0151" w:rsidRDefault="004A0151" w:rsidP="004A0151">
      <w:pPr>
        <w:rPr>
          <w:rFonts w:ascii="Verdana" w:eastAsia="Verdana" w:hAnsi="Verdana" w:cs="Verdana"/>
        </w:rPr>
      </w:pPr>
      <w:r>
        <w:rPr>
          <w:rFonts w:ascii="Verdana" w:eastAsia="Verdana" w:hAnsi="Verdana" w:cs="Verdana"/>
          <w:sz w:val="24"/>
        </w:rPr>
        <w:t xml:space="preserve">Bhavika Gambhava                </w:t>
      </w:r>
      <w:r>
        <w:rPr>
          <w:rFonts w:ascii="Verdana" w:eastAsia="Verdana" w:hAnsi="Verdana" w:cs="Verdana"/>
          <w:sz w:val="24"/>
        </w:rPr>
        <w:tab/>
      </w:r>
      <w:r>
        <w:rPr>
          <w:rFonts w:ascii="Verdana" w:eastAsia="Verdana" w:hAnsi="Verdana" w:cs="Verdana"/>
          <w:sz w:val="24"/>
        </w:rPr>
        <w:tab/>
        <w:t xml:space="preserve">        Dr. C. K. Bhensdadia</w:t>
      </w:r>
    </w:p>
    <w:p w14:paraId="1A4B7214" w14:textId="77777777" w:rsidR="004A0151" w:rsidRDefault="00A53B7F" w:rsidP="004A0151">
      <w:pPr>
        <w:spacing w:line="235" w:lineRule="auto"/>
        <w:rPr>
          <w:rFonts w:ascii="Verdana" w:eastAsia="Verdana" w:hAnsi="Verdana" w:cs="Verdana"/>
        </w:rPr>
      </w:pPr>
      <w:r>
        <w:rPr>
          <w:rFonts w:ascii="Verdana" w:eastAsia="Verdana" w:hAnsi="Verdana" w:cs="Verdana"/>
          <w:sz w:val="23"/>
        </w:rPr>
        <w:t xml:space="preserve">Assistant </w:t>
      </w:r>
      <w:r w:rsidR="004A0151">
        <w:rPr>
          <w:rFonts w:ascii="Verdana" w:eastAsia="Verdana" w:hAnsi="Verdana" w:cs="Verdana"/>
          <w:sz w:val="23"/>
        </w:rPr>
        <w:t>Professor</w:t>
      </w:r>
      <w:r w:rsidR="004A0151">
        <w:rPr>
          <w:rFonts w:ascii="Verdana" w:eastAsia="Verdana" w:hAnsi="Verdana" w:cs="Verdana"/>
          <w:sz w:val="23"/>
        </w:rPr>
        <w:tab/>
      </w:r>
      <w:r w:rsidR="004A0151">
        <w:rPr>
          <w:rFonts w:ascii="Verdana" w:eastAsia="Verdana" w:hAnsi="Verdana" w:cs="Verdana"/>
          <w:sz w:val="23"/>
        </w:rPr>
        <w:tab/>
        <w:t xml:space="preserve">       </w:t>
      </w:r>
      <w:r>
        <w:rPr>
          <w:rFonts w:ascii="Verdana" w:eastAsia="Verdana" w:hAnsi="Verdana" w:cs="Verdana"/>
          <w:sz w:val="23"/>
        </w:rPr>
        <w:tab/>
      </w:r>
      <w:r>
        <w:rPr>
          <w:rFonts w:ascii="Verdana" w:eastAsia="Verdana" w:hAnsi="Verdana" w:cs="Verdana"/>
          <w:sz w:val="23"/>
        </w:rPr>
        <w:tab/>
      </w:r>
      <w:r w:rsidR="004A0151">
        <w:rPr>
          <w:rFonts w:ascii="Verdana" w:eastAsia="Verdana" w:hAnsi="Verdana" w:cs="Verdana"/>
          <w:sz w:val="23"/>
        </w:rPr>
        <w:t xml:space="preserve"> </w:t>
      </w:r>
      <w:r>
        <w:rPr>
          <w:rFonts w:ascii="Verdana" w:eastAsia="Verdana" w:hAnsi="Verdana" w:cs="Verdana"/>
          <w:sz w:val="23"/>
        </w:rPr>
        <w:t xml:space="preserve">       </w:t>
      </w:r>
      <w:r w:rsidR="004A0151">
        <w:rPr>
          <w:rFonts w:ascii="Verdana" w:eastAsia="Verdana" w:hAnsi="Verdana" w:cs="Verdana"/>
          <w:sz w:val="24"/>
        </w:rPr>
        <w:t>Head</w:t>
      </w:r>
    </w:p>
    <w:p w14:paraId="5B641CE4" w14:textId="77777777" w:rsidR="004A0151" w:rsidRPr="004A0151" w:rsidRDefault="004A0151" w:rsidP="004A0151">
      <w:pPr>
        <w:rPr>
          <w:rFonts w:ascii="Verdana" w:eastAsia="Verdana" w:hAnsi="Verdana" w:cs="Verdana"/>
          <w:sz w:val="23"/>
        </w:rPr>
      </w:pPr>
      <w:r>
        <w:rPr>
          <w:rFonts w:ascii="Verdana" w:eastAsia="Verdana" w:hAnsi="Verdana" w:cs="Verdana"/>
          <w:sz w:val="24"/>
        </w:rPr>
        <w:t>Dept. of Computer Engg.</w:t>
      </w:r>
      <w:r>
        <w:rPr>
          <w:rFonts w:ascii="Verdana" w:eastAsia="Verdana" w:hAnsi="Verdana" w:cs="Verdana"/>
          <w:sz w:val="24"/>
        </w:rPr>
        <w:tab/>
      </w:r>
      <w:r>
        <w:rPr>
          <w:rFonts w:ascii="Verdana" w:eastAsia="Verdana" w:hAnsi="Verdana" w:cs="Verdana"/>
          <w:sz w:val="24"/>
        </w:rPr>
        <w:tab/>
      </w:r>
      <w:r>
        <w:rPr>
          <w:rFonts w:ascii="Verdana" w:eastAsia="Verdana" w:hAnsi="Verdana" w:cs="Verdana"/>
          <w:sz w:val="24"/>
        </w:rPr>
        <w:tab/>
        <w:t xml:space="preserve">        </w:t>
      </w:r>
      <w:r>
        <w:rPr>
          <w:rFonts w:ascii="Verdana" w:eastAsia="Verdana" w:hAnsi="Verdana" w:cs="Verdana"/>
          <w:sz w:val="23"/>
        </w:rPr>
        <w:t>Dept. of Computer Engg.</w:t>
      </w:r>
    </w:p>
    <w:p w14:paraId="2AB53670" w14:textId="77777777" w:rsidR="00D44F4D" w:rsidRDefault="00D44F4D" w:rsidP="004A0151">
      <w:pPr>
        <w:spacing w:line="235" w:lineRule="auto"/>
        <w:ind w:right="6"/>
        <w:jc w:val="both"/>
        <w:rPr>
          <w:rFonts w:ascii="Verdana" w:eastAsia="Verdana" w:hAnsi="Verdana" w:cs="Verdana"/>
        </w:rPr>
      </w:pPr>
    </w:p>
    <w:p w14:paraId="04F637D7" w14:textId="77777777" w:rsidR="004A0151" w:rsidRDefault="00D44F4D" w:rsidP="004A0151">
      <w:pPr>
        <w:spacing w:line="235" w:lineRule="auto"/>
        <w:ind w:right="6"/>
        <w:jc w:val="both"/>
        <w:rPr>
          <w:rFonts w:ascii="Verdana" w:eastAsia="Verdana" w:hAnsi="Verdana" w:cs="Verdana"/>
        </w:rPr>
      </w:pPr>
      <w:r>
        <w:rPr>
          <w:rFonts w:ascii="Times New Roman" w:eastAsia="Times New Roman" w:hAnsi="Times New Roman" w:cs="Times New Roman"/>
          <w:noProof/>
        </w:rPr>
        <w:drawing>
          <wp:anchor distT="0" distB="0" distL="0" distR="0" simplePos="0" relativeHeight="251678720" behindDoc="1" locked="0" layoutInCell="1" allowOverlap="1" wp14:anchorId="4CB4CC8D" wp14:editId="4F180EE5">
            <wp:simplePos x="0" y="0"/>
            <wp:positionH relativeFrom="column">
              <wp:posOffset>2132330</wp:posOffset>
            </wp:positionH>
            <wp:positionV relativeFrom="paragraph">
              <wp:posOffset>32634</wp:posOffset>
            </wp:positionV>
            <wp:extent cx="940435" cy="706755"/>
            <wp:effectExtent l="0" t="0" r="0" b="0"/>
            <wp:wrapNone/>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rcRect l="-94" t="-125" r="-94" b="-125"/>
                    <a:stretch>
                      <a:fillRect/>
                    </a:stretch>
                  </pic:blipFill>
                  <pic:spPr bwMode="auto">
                    <a:xfrm>
                      <a:off x="0" y="0"/>
                      <a:ext cx="940435" cy="706755"/>
                    </a:xfrm>
                    <a:prstGeom prst="rect">
                      <a:avLst/>
                    </a:prstGeom>
                  </pic:spPr>
                </pic:pic>
              </a:graphicData>
            </a:graphic>
          </wp:anchor>
        </w:drawing>
      </w:r>
    </w:p>
    <w:p w14:paraId="74C8DBB7" w14:textId="77777777" w:rsidR="004A0151" w:rsidRDefault="004A0151" w:rsidP="004A0151">
      <w:pPr>
        <w:spacing w:line="475" w:lineRule="auto"/>
        <w:ind w:right="6"/>
        <w:jc w:val="center"/>
        <w:rPr>
          <w:rFonts w:ascii="Verdana" w:eastAsia="Verdana" w:hAnsi="Verdana" w:cs="Verdana"/>
        </w:rPr>
      </w:pPr>
    </w:p>
    <w:p w14:paraId="58A1E68D" w14:textId="77777777" w:rsidR="00D44F4D" w:rsidRDefault="00D44F4D" w:rsidP="00D44F4D">
      <w:pPr>
        <w:ind w:left="2160" w:right="6" w:firstLine="720"/>
        <w:rPr>
          <w:rFonts w:ascii="Times New Roman" w:eastAsia="Times New Roman" w:hAnsi="Times New Roman" w:cs="Times New Roman"/>
          <w:b/>
        </w:rPr>
      </w:pPr>
      <w:r>
        <w:rPr>
          <w:rFonts w:ascii="Times New Roman" w:eastAsia="Times New Roman" w:hAnsi="Times New Roman" w:cs="Times New Roman"/>
          <w:b/>
          <w:sz w:val="28"/>
        </w:rPr>
        <w:t>Faculty of Technology</w:t>
      </w:r>
    </w:p>
    <w:p w14:paraId="56169ECA" w14:textId="77777777" w:rsidR="00D44F4D" w:rsidRDefault="00D44F4D" w:rsidP="00D44F4D">
      <w:pPr>
        <w:ind w:left="720" w:right="6" w:firstLine="720"/>
        <w:rPr>
          <w:rFonts w:ascii="Times New Roman" w:eastAsia="Times New Roman" w:hAnsi="Times New Roman" w:cs="Times New Roman"/>
          <w:b/>
          <w:sz w:val="32"/>
        </w:rPr>
      </w:pPr>
      <w:r>
        <w:rPr>
          <w:rFonts w:ascii="Times New Roman" w:eastAsia="Times New Roman" w:hAnsi="Times New Roman" w:cs="Times New Roman"/>
          <w:b/>
          <w:sz w:val="28"/>
        </w:rPr>
        <w:t xml:space="preserve">     Department of Computer Engineering</w:t>
      </w:r>
      <w:r>
        <w:rPr>
          <w:rFonts w:ascii="Times New Roman" w:eastAsia="Times New Roman" w:hAnsi="Times New Roman" w:cs="Times New Roman"/>
          <w:b/>
          <w:sz w:val="32"/>
        </w:rPr>
        <w:tab/>
      </w:r>
    </w:p>
    <w:p w14:paraId="3CD696FB" w14:textId="77777777" w:rsidR="00D44F4D" w:rsidRPr="004A5440" w:rsidRDefault="00D44F4D" w:rsidP="00D44F4D">
      <w:pPr>
        <w:ind w:left="2160" w:right="6"/>
        <w:rPr>
          <w:rFonts w:ascii="Times New Roman" w:eastAsia="Times New Roman" w:hAnsi="Times New Roman" w:cs="Times New Roman"/>
          <w:b/>
          <w:sz w:val="28"/>
        </w:rPr>
      </w:pPr>
      <w:r>
        <w:rPr>
          <w:rFonts w:ascii="Times New Roman" w:eastAsia="Times New Roman" w:hAnsi="Times New Roman" w:cs="Times New Roman"/>
          <w:b/>
          <w:sz w:val="28"/>
        </w:rPr>
        <w:t xml:space="preserve">   Dharmsinh Desai University</w:t>
      </w:r>
      <w:r>
        <w:rPr>
          <w:rFonts w:ascii="Times New Roman" w:eastAsia="Times New Roman" w:hAnsi="Times New Roman" w:cs="Times New Roman"/>
          <w:b/>
          <w:sz w:val="32"/>
        </w:rPr>
        <w:tab/>
      </w:r>
      <w:r>
        <w:rPr>
          <w:rFonts w:ascii="Times New Roman" w:eastAsia="Times New Roman" w:hAnsi="Times New Roman" w:cs="Times New Roman"/>
          <w:b/>
          <w:sz w:val="32"/>
        </w:rPr>
        <w:tab/>
      </w:r>
      <w:r>
        <w:rPr>
          <w:rFonts w:ascii="Times New Roman" w:eastAsia="Times New Roman" w:hAnsi="Times New Roman" w:cs="Times New Roman"/>
          <w:b/>
          <w:sz w:val="32"/>
        </w:rPr>
        <w:tab/>
      </w:r>
    </w:p>
    <w:p w14:paraId="0F6AEEBB" w14:textId="77777777" w:rsidR="00D44F4D" w:rsidRDefault="00D44F4D" w:rsidP="00D44F4D">
      <w:pPr>
        <w:spacing w:line="235" w:lineRule="auto"/>
        <w:ind w:left="2880" w:right="6" w:firstLine="720"/>
        <w:rPr>
          <w:rFonts w:ascii="Times New Roman" w:eastAsia="Times New Roman" w:hAnsi="Times New Roman" w:cs="Times New Roman"/>
          <w:b/>
        </w:rPr>
      </w:pPr>
      <w:r>
        <w:rPr>
          <w:rFonts w:ascii="Times New Roman" w:eastAsia="Times New Roman" w:hAnsi="Times New Roman" w:cs="Times New Roman"/>
          <w:b/>
          <w:sz w:val="24"/>
        </w:rPr>
        <w:t>April 2020</w:t>
      </w:r>
    </w:p>
    <w:p w14:paraId="145543B8" w14:textId="77777777" w:rsidR="00A5405B" w:rsidRDefault="00A5405B" w:rsidP="004A0151"/>
    <w:p w14:paraId="26139DC5" w14:textId="77777777" w:rsidR="004B6DFC" w:rsidRDefault="004B6DFC" w:rsidP="004B6DFC">
      <w:pPr>
        <w:jc w:val="center"/>
      </w:pPr>
      <w:r>
        <w:rPr>
          <w:rFonts w:ascii="Book Antiqua" w:eastAsia="Times New Roman" w:hAnsi="Book Antiqua" w:cs="Times New Roman"/>
          <w:b/>
          <w:color w:val="000080"/>
          <w:sz w:val="36"/>
        </w:rPr>
        <w:lastRenderedPageBreak/>
        <w:t>Join Feature In GIS</w:t>
      </w:r>
    </w:p>
    <w:p w14:paraId="599863AF" w14:textId="77777777" w:rsidR="004B6DFC" w:rsidRDefault="004B6DFC" w:rsidP="004B6DFC">
      <w:pPr>
        <w:jc w:val="center"/>
      </w:pPr>
      <w:r>
        <w:rPr>
          <w:rFonts w:ascii="Times New Roman" w:eastAsia="Times New Roman" w:hAnsi="Times New Roman" w:cs="Times New Roman"/>
          <w:b/>
        </w:rPr>
        <w:t>B.Tech-CE Semester- VIII</w:t>
      </w:r>
    </w:p>
    <w:p w14:paraId="4635179A" w14:textId="77777777" w:rsidR="004B6DFC" w:rsidRDefault="004B6DFC" w:rsidP="004B6DFC">
      <w:pPr>
        <w:ind w:left="2880" w:firstLine="720"/>
        <w:rPr>
          <w:rFonts w:ascii="Times New Roman" w:eastAsia="Times New Roman" w:hAnsi="Times New Roman" w:cs="Times New Roman"/>
          <w:sz w:val="24"/>
          <w:szCs w:val="24"/>
        </w:rPr>
      </w:pPr>
      <w:r>
        <w:rPr>
          <w:noProof/>
        </w:rPr>
        <w:drawing>
          <wp:anchor distT="0" distB="0" distL="0" distR="0" simplePos="0" relativeHeight="251680768" behindDoc="0" locked="0" layoutInCell="1" allowOverlap="1" wp14:anchorId="69004094" wp14:editId="49BA625B">
            <wp:simplePos x="0" y="0"/>
            <wp:positionH relativeFrom="column">
              <wp:posOffset>1832610</wp:posOffset>
            </wp:positionH>
            <wp:positionV relativeFrom="paragraph">
              <wp:posOffset>159385</wp:posOffset>
            </wp:positionV>
            <wp:extent cx="1504950" cy="742950"/>
            <wp:effectExtent l="0" t="0" r="0" b="0"/>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504950" cy="742950"/>
                    </a:xfrm>
                    <a:prstGeom prst="rect">
                      <a:avLst/>
                    </a:prstGeom>
                  </pic:spPr>
                </pic:pic>
              </a:graphicData>
            </a:graphic>
          </wp:anchor>
        </w:drawing>
      </w:r>
      <w:r>
        <w:rPr>
          <w:rFonts w:ascii="Times New Roman" w:eastAsia="Times New Roman" w:hAnsi="Times New Roman" w:cs="Times New Roman"/>
          <w:sz w:val="24"/>
          <w:szCs w:val="24"/>
        </w:rPr>
        <w:t>Prepared at</w:t>
      </w:r>
    </w:p>
    <w:p w14:paraId="7DD73F6A" w14:textId="77777777" w:rsidR="004B6DFC" w:rsidRDefault="004B6DFC" w:rsidP="004B6DFC">
      <w:pPr>
        <w:ind w:left="2880" w:firstLine="720"/>
        <w:rPr>
          <w:rFonts w:ascii="Calibri" w:eastAsia="Times New Roman" w:hAnsi="Calibri" w:cs="Times New Roman"/>
          <w:color w:val="333399"/>
          <w:sz w:val="16"/>
        </w:rPr>
      </w:pPr>
      <w:r>
        <w:rPr>
          <w:rFonts w:ascii="Calibri" w:eastAsia="Times New Roman" w:hAnsi="Calibri" w:cs="Times New Roman"/>
          <w:color w:val="333399"/>
          <w:sz w:val="16"/>
        </w:rPr>
        <w:t xml:space="preserve">   </w:t>
      </w:r>
    </w:p>
    <w:p w14:paraId="45A8C8DB" w14:textId="77777777" w:rsidR="004B6DFC" w:rsidRDefault="004B6DFC" w:rsidP="004B6DFC">
      <w:pPr>
        <w:ind w:left="2880" w:firstLine="720"/>
        <w:rPr>
          <w:rFonts w:ascii="Calibri" w:eastAsia="Times New Roman" w:hAnsi="Calibri" w:cs="Times New Roman"/>
          <w:color w:val="333399"/>
          <w:sz w:val="16"/>
        </w:rPr>
      </w:pPr>
    </w:p>
    <w:p w14:paraId="772E636E" w14:textId="77777777" w:rsidR="004B6DFC" w:rsidRDefault="004B6DFC" w:rsidP="004B6DFC">
      <w:pPr>
        <w:ind w:left="2880" w:firstLine="720"/>
        <w:rPr>
          <w:rFonts w:ascii="Calibri" w:eastAsia="Times New Roman" w:hAnsi="Calibri" w:cs="Times New Roman"/>
          <w:color w:val="333399"/>
          <w:sz w:val="16"/>
        </w:rPr>
      </w:pPr>
      <w:r>
        <w:rPr>
          <w:rFonts w:ascii="Calibri" w:eastAsia="Times New Roman" w:hAnsi="Calibri" w:cs="Times New Roman"/>
          <w:color w:val="333399"/>
          <w:sz w:val="16"/>
        </w:rPr>
        <w:t>CMMI LEVEL-5</w:t>
      </w:r>
    </w:p>
    <w:p w14:paraId="49A9660D" w14:textId="77777777" w:rsidR="004B6DFC" w:rsidRDefault="004B6DFC" w:rsidP="004B6DFC">
      <w:r>
        <w:rPr>
          <w:rFonts w:ascii="Book Antiqua" w:eastAsia="Times New Roman" w:hAnsi="Book Antiqua" w:cs="Times New Roman"/>
          <w:b/>
          <w:color w:val="003366"/>
          <w:sz w:val="26"/>
          <w:szCs w:val="26"/>
        </w:rPr>
        <w:t>Bhaskaracharya Institute for Space Applications &amp; Geo-informatics</w:t>
      </w:r>
    </w:p>
    <w:p w14:paraId="02BCDA91" w14:textId="77777777" w:rsidR="004B6DFC" w:rsidRDefault="004B6DFC" w:rsidP="004B6DFC">
      <w:r>
        <w:rPr>
          <w:rFonts w:ascii="Book Antiqua" w:eastAsia="Times New Roman" w:hAnsi="Book Antiqua" w:cs="Times New Roman"/>
          <w:b/>
          <w:color w:val="003366"/>
          <w:sz w:val="26"/>
          <w:szCs w:val="26"/>
        </w:rPr>
        <w:t xml:space="preserve">                     Science &amp; Technology Department, Govt. of Gujarat.</w:t>
      </w:r>
    </w:p>
    <w:p w14:paraId="221997FD" w14:textId="77777777" w:rsidR="004B6DFC" w:rsidRDefault="004B6DFC" w:rsidP="004B6DFC">
      <w:pPr>
        <w:jc w:val="center"/>
      </w:pPr>
      <w:r>
        <w:rPr>
          <w:rFonts w:ascii="Book Antiqua" w:eastAsia="Times New Roman" w:hAnsi="Book Antiqua" w:cs="Times New Roman"/>
          <w:b/>
          <w:sz w:val="24"/>
          <w:szCs w:val="24"/>
        </w:rPr>
        <w:t>Gandhinagar</w:t>
      </w:r>
    </w:p>
    <w:p w14:paraId="4AE877F0" w14:textId="77777777" w:rsidR="004B6DFC" w:rsidRDefault="004B6DFC" w:rsidP="004B6DFC">
      <w:pPr>
        <w:jc w:val="center"/>
      </w:pPr>
      <w:r>
        <w:rPr>
          <w:rFonts w:ascii="Book Antiqua" w:eastAsia="Times New Roman" w:hAnsi="Book Antiqua" w:cs="Times New Roman"/>
          <w:b/>
          <w:sz w:val="24"/>
          <w:szCs w:val="24"/>
        </w:rPr>
        <w:t>Prepared By</w:t>
      </w:r>
    </w:p>
    <w:p w14:paraId="534E176A" w14:textId="77777777" w:rsidR="004B6DFC" w:rsidRDefault="004B6DFC">
      <w:pPr>
        <w:rPr>
          <w:rFonts w:ascii="Calibri" w:eastAsia="Times New Roman" w:hAnsi="Calibri" w:cs="Times New Roman"/>
          <w:color w:val="333399"/>
          <w:sz w:val="16"/>
        </w:rPr>
      </w:pPr>
      <w:r>
        <w:rPr>
          <w:rFonts w:ascii="Book Antiqua" w:eastAsia="Times New Roman" w:hAnsi="Book Antiqua" w:cs="Times New Roman"/>
          <w:b/>
          <w:color w:val="000080"/>
          <w:sz w:val="28"/>
          <w:szCs w:val="28"/>
        </w:rPr>
        <w:t>Karan G. Rohit</w:t>
      </w:r>
      <w:r>
        <w:rPr>
          <w:rFonts w:ascii="Book Antiqua" w:eastAsia="Times New Roman" w:hAnsi="Book Antiqua" w:cs="Times New Roman"/>
          <w:b/>
          <w:color w:val="000080"/>
          <w:sz w:val="28"/>
          <w:szCs w:val="28"/>
        </w:rPr>
        <w:tab/>
      </w:r>
      <w:r>
        <w:rPr>
          <w:rFonts w:ascii="Book Antiqua" w:eastAsia="Times New Roman" w:hAnsi="Book Antiqua" w:cs="Times New Roman"/>
          <w:b/>
          <w:color w:val="000080"/>
          <w:sz w:val="28"/>
          <w:szCs w:val="28"/>
        </w:rPr>
        <w:tab/>
      </w:r>
      <w:r>
        <w:rPr>
          <w:rFonts w:ascii="Book Antiqua" w:eastAsia="Times New Roman" w:hAnsi="Book Antiqua" w:cs="Times New Roman"/>
          <w:b/>
          <w:color w:val="000080"/>
          <w:sz w:val="28"/>
          <w:szCs w:val="28"/>
        </w:rPr>
        <w:tab/>
      </w:r>
      <w:r>
        <w:rPr>
          <w:rFonts w:ascii="Book Antiqua" w:eastAsia="Times New Roman" w:hAnsi="Book Antiqua" w:cs="Times New Roman"/>
          <w:b/>
          <w:color w:val="000080"/>
          <w:sz w:val="28"/>
          <w:szCs w:val="28"/>
        </w:rPr>
        <w:tab/>
      </w:r>
      <w:r>
        <w:rPr>
          <w:rFonts w:ascii="Book Antiqua" w:eastAsia="Times New Roman" w:hAnsi="Book Antiqua" w:cs="Times New Roman"/>
          <w:b/>
          <w:color w:val="000080"/>
          <w:sz w:val="28"/>
          <w:szCs w:val="28"/>
        </w:rPr>
        <w:tab/>
      </w:r>
      <w:r>
        <w:rPr>
          <w:rFonts w:ascii="Book Antiqua" w:eastAsia="Times New Roman" w:hAnsi="Book Antiqua" w:cs="Times New Roman"/>
          <w:b/>
          <w:color w:val="000080"/>
          <w:sz w:val="28"/>
          <w:szCs w:val="28"/>
        </w:rPr>
        <w:tab/>
        <w:t>Bhumik Parmar</w:t>
      </w:r>
    </w:p>
    <w:p w14:paraId="75E5268E" w14:textId="77777777" w:rsidR="004B6DFC" w:rsidRDefault="004B6DFC">
      <w:pPr>
        <w:rPr>
          <w:rFonts w:ascii="Times New Roman" w:eastAsia="Times New Roman" w:hAnsi="Times New Roman" w:cs="Times New Roman"/>
          <w:b/>
          <w:sz w:val="24"/>
          <w:szCs w:val="24"/>
          <w:lang w:val="pt-BR"/>
        </w:rPr>
      </w:pPr>
      <w:r>
        <w:rPr>
          <w:rFonts w:ascii="Times New Roman" w:eastAsia="Times New Roman" w:hAnsi="Times New Roman" w:cs="Times New Roman"/>
          <w:b/>
          <w:sz w:val="24"/>
          <w:szCs w:val="24"/>
          <w:lang w:val="pt-BR"/>
        </w:rPr>
        <w:t xml:space="preserve">ID No. 16CEUSS004  </w:t>
      </w:r>
      <w:r>
        <w:rPr>
          <w:rFonts w:ascii="Times New Roman" w:eastAsia="Times New Roman" w:hAnsi="Times New Roman" w:cs="Times New Roman"/>
          <w:b/>
          <w:sz w:val="24"/>
          <w:szCs w:val="24"/>
          <w:lang w:val="pt-BR"/>
        </w:rPr>
        <w:tab/>
      </w:r>
      <w:r>
        <w:rPr>
          <w:rFonts w:ascii="Times New Roman" w:eastAsia="Times New Roman" w:hAnsi="Times New Roman" w:cs="Times New Roman"/>
          <w:b/>
          <w:sz w:val="24"/>
          <w:szCs w:val="24"/>
          <w:lang w:val="pt-BR"/>
        </w:rPr>
        <w:tab/>
      </w:r>
      <w:r>
        <w:rPr>
          <w:rFonts w:ascii="Times New Roman" w:eastAsia="Times New Roman" w:hAnsi="Times New Roman" w:cs="Times New Roman"/>
          <w:b/>
          <w:sz w:val="24"/>
          <w:szCs w:val="24"/>
          <w:lang w:val="pt-BR"/>
        </w:rPr>
        <w:tab/>
      </w:r>
      <w:r>
        <w:rPr>
          <w:rFonts w:ascii="Times New Roman" w:eastAsia="Times New Roman" w:hAnsi="Times New Roman" w:cs="Times New Roman"/>
          <w:b/>
          <w:sz w:val="24"/>
          <w:szCs w:val="24"/>
          <w:lang w:val="pt-BR"/>
        </w:rPr>
        <w:tab/>
      </w:r>
      <w:r>
        <w:rPr>
          <w:rFonts w:ascii="Times New Roman" w:eastAsia="Times New Roman" w:hAnsi="Times New Roman" w:cs="Times New Roman"/>
          <w:b/>
          <w:sz w:val="24"/>
          <w:szCs w:val="24"/>
          <w:lang w:val="pt-BR"/>
        </w:rPr>
        <w:tab/>
        <w:t>ID No. 16CEUSS007</w:t>
      </w:r>
    </w:p>
    <w:p w14:paraId="730508BF" w14:textId="77777777" w:rsidR="004B6DFC" w:rsidRDefault="004B6DF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Guided By: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External Guide:</w:t>
      </w:r>
    </w:p>
    <w:p w14:paraId="232D8EA2" w14:textId="77777777" w:rsidR="004B6DFC" w:rsidRDefault="00561A60" w:rsidP="004B6DF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Bhavika Gam</w:t>
      </w:r>
      <w:r w:rsidR="004C1D6D">
        <w:rPr>
          <w:rFonts w:ascii="Times New Roman" w:eastAsia="Times New Roman" w:hAnsi="Times New Roman" w:cs="Times New Roman"/>
          <w:b/>
          <w:sz w:val="24"/>
          <w:szCs w:val="24"/>
        </w:rPr>
        <w:t>b</w:t>
      </w:r>
      <w:r>
        <w:rPr>
          <w:rFonts w:ascii="Times New Roman" w:eastAsia="Times New Roman" w:hAnsi="Times New Roman" w:cs="Times New Roman"/>
          <w:b/>
          <w:sz w:val="24"/>
          <w:szCs w:val="24"/>
        </w:rPr>
        <w:t>hava</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4B6DFC">
        <w:rPr>
          <w:rFonts w:ascii="Times New Roman" w:eastAsia="Times New Roman" w:hAnsi="Times New Roman" w:cs="Times New Roman"/>
          <w:b/>
          <w:sz w:val="24"/>
          <w:szCs w:val="24"/>
        </w:rPr>
        <w:t>Vishal Patel</w:t>
      </w:r>
    </w:p>
    <w:p w14:paraId="25C5B173" w14:textId="77777777" w:rsidR="00561A60" w:rsidRDefault="00561A60" w:rsidP="00561A6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Engineering                               Project Scientist</w:t>
      </w:r>
    </w:p>
    <w:p w14:paraId="2C353F07" w14:textId="77777777" w:rsidR="00561A60" w:rsidRDefault="00561A60" w:rsidP="00561A60">
      <w:pPr>
        <w:ind w:left="6480" w:hanging="6480"/>
        <w:rPr>
          <w:rFonts w:ascii="Times New Roman" w:eastAsia="Times New Roman" w:hAnsi="Times New Roman" w:cs="Times New Roman"/>
          <w:b/>
          <w:sz w:val="24"/>
          <w:szCs w:val="24"/>
        </w:rPr>
      </w:pPr>
      <w:r>
        <w:rPr>
          <w:rFonts w:ascii="Times New Roman" w:eastAsia="Times New Roman" w:hAnsi="Times New Roman" w:cs="Times New Roman"/>
          <w:b/>
          <w:sz w:val="24"/>
          <w:szCs w:val="24"/>
        </w:rPr>
        <w:t>DDU, Nadiad.                                                                         BISAG, Gandhinagar.</w:t>
      </w:r>
    </w:p>
    <w:p w14:paraId="11BFB681" w14:textId="77777777" w:rsidR="00561A60" w:rsidRDefault="00561A60" w:rsidP="00561A60">
      <w:pPr>
        <w:jc w:val="center"/>
      </w:pPr>
      <w:r>
        <w:rPr>
          <w:rFonts w:ascii="Times New Roman" w:eastAsia="Times New Roman" w:hAnsi="Times New Roman" w:cs="Times New Roman"/>
          <w:b/>
          <w:sz w:val="24"/>
          <w:szCs w:val="24"/>
          <w:u w:val="single"/>
        </w:rPr>
        <w:t>SUBMITTED TO</w:t>
      </w:r>
    </w:p>
    <w:p w14:paraId="02C926DE" w14:textId="77777777" w:rsidR="00561A60" w:rsidRDefault="00561A60" w:rsidP="00561A60">
      <w:pPr>
        <w:jc w:val="center"/>
      </w:pPr>
      <w:r>
        <w:rPr>
          <w:rFonts w:ascii="Times New Roman" w:eastAsia="Times New Roman" w:hAnsi="Times New Roman" w:cs="Times New Roman"/>
          <w:b/>
          <w:color w:val="000000"/>
          <w:sz w:val="28"/>
          <w:szCs w:val="28"/>
        </w:rPr>
        <w:t>Dharmsinh Desai University</w:t>
      </w:r>
    </w:p>
    <w:p w14:paraId="79E4C85E" w14:textId="77777777" w:rsidR="00561A60" w:rsidRDefault="00561A60" w:rsidP="00561A60">
      <w:pPr>
        <w:ind w:left="6480" w:hanging="6480"/>
      </w:pPr>
      <w:r>
        <w:rPr>
          <w:rFonts w:ascii="Times New Roman" w:eastAsia="Times New Roman" w:hAnsi="Times New Roman" w:cs="Times New Roman"/>
          <w:b/>
          <w:bCs/>
          <w:noProof/>
        </w:rPr>
        <w:drawing>
          <wp:anchor distT="0" distB="0" distL="0" distR="0" simplePos="0" relativeHeight="251682816" behindDoc="0" locked="0" layoutInCell="1" allowOverlap="1" wp14:anchorId="0E5C08D1" wp14:editId="7BCADF89">
            <wp:simplePos x="0" y="0"/>
            <wp:positionH relativeFrom="column">
              <wp:posOffset>1829435</wp:posOffset>
            </wp:positionH>
            <wp:positionV relativeFrom="paragraph">
              <wp:posOffset>31750</wp:posOffset>
            </wp:positionV>
            <wp:extent cx="1864360" cy="1057910"/>
            <wp:effectExtent l="0" t="0" r="2540" b="8890"/>
            <wp:wrapSquare wrapText="largest"/>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1864360" cy="1057910"/>
                    </a:xfrm>
                    <a:prstGeom prst="rect">
                      <a:avLst/>
                    </a:prstGeom>
                  </pic:spPr>
                </pic:pic>
              </a:graphicData>
            </a:graphic>
          </wp:anchor>
        </w:drawing>
      </w:r>
    </w:p>
    <w:p w14:paraId="58E7C76B" w14:textId="77777777" w:rsidR="00561A60" w:rsidRDefault="00561A60" w:rsidP="00561A60">
      <w:pPr>
        <w:ind w:left="6480" w:hanging="6480"/>
      </w:pPr>
    </w:p>
    <w:p w14:paraId="4EDA3BCC" w14:textId="77777777" w:rsidR="00561A60" w:rsidRDefault="00561A60" w:rsidP="00561A60">
      <w:pPr>
        <w:ind w:left="1440" w:firstLine="720"/>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p>
    <w:p w14:paraId="2534D87A" w14:textId="77777777" w:rsidR="00561A60" w:rsidRDefault="00561A60" w:rsidP="00561A60">
      <w:pPr>
        <w:ind w:left="1440" w:firstLine="720"/>
        <w:rPr>
          <w:rFonts w:ascii="Times New Roman" w:eastAsia="Times New Roman" w:hAnsi="Times New Roman" w:cs="Times New Roman"/>
          <w:b/>
          <w:bCs/>
          <w:sz w:val="28"/>
          <w:szCs w:val="28"/>
        </w:rPr>
      </w:pPr>
    </w:p>
    <w:p w14:paraId="77619237" w14:textId="77777777" w:rsidR="00561A60" w:rsidRDefault="00561A60" w:rsidP="00561A60">
      <w:pPr>
        <w:ind w:left="2160"/>
      </w:pPr>
      <w:r>
        <w:rPr>
          <w:rFonts w:ascii="Times New Roman" w:eastAsia="Times New Roman" w:hAnsi="Times New Roman" w:cs="Times New Roman"/>
          <w:b/>
          <w:bCs/>
          <w:sz w:val="28"/>
          <w:szCs w:val="28"/>
        </w:rPr>
        <w:t xml:space="preserve">    Faculty of Technology – Nadiad</w:t>
      </w:r>
    </w:p>
    <w:p w14:paraId="75333646" w14:textId="77777777" w:rsidR="00561A60" w:rsidRDefault="00561A60" w:rsidP="004B6DFC">
      <w:pPr>
        <w:rPr>
          <w:noProof/>
        </w:rPr>
      </w:pPr>
    </w:p>
    <w:p w14:paraId="48B603A8" w14:textId="77777777" w:rsidR="00561A60" w:rsidRDefault="00561A60"/>
    <w:p w14:paraId="09B710FC" w14:textId="77777777" w:rsidR="00561A60" w:rsidRDefault="00561A60" w:rsidP="00561A60">
      <w:pPr>
        <w:ind w:left="5040"/>
        <w:rPr>
          <w:rFonts w:ascii="Calibri" w:eastAsia="Times New Roman" w:hAnsi="Calibri" w:cs="Times New Roman"/>
          <w:color w:val="800000"/>
          <w:szCs w:val="16"/>
        </w:rPr>
      </w:pPr>
      <w:r>
        <w:rPr>
          <w:rFonts w:ascii="Calibri" w:eastAsia="Times New Roman" w:hAnsi="Calibri" w:cs="Times New Roman"/>
          <w:color w:val="800000"/>
          <w:szCs w:val="16"/>
        </w:rPr>
        <w:lastRenderedPageBreak/>
        <w:t xml:space="preserve">     Department of Science &amp; Technology</w:t>
      </w:r>
    </w:p>
    <w:p w14:paraId="4F135BED" w14:textId="77777777" w:rsidR="00561A60" w:rsidRDefault="00561A60" w:rsidP="00561A60">
      <w:pPr>
        <w:ind w:left="5040"/>
        <w:rPr>
          <w:rFonts w:ascii="Calibri" w:eastAsia="Times New Roman" w:hAnsi="Calibri" w:cs="Times New Roman"/>
          <w:color w:val="800000"/>
          <w:szCs w:val="16"/>
        </w:rPr>
      </w:pPr>
      <w:r>
        <w:rPr>
          <w:rFonts w:ascii="Calibri" w:eastAsia="Times New Roman" w:hAnsi="Calibri" w:cs="Times New Roman"/>
          <w:color w:val="800000"/>
          <w:szCs w:val="16"/>
        </w:rPr>
        <w:t xml:space="preserve">                              Government of Gujarat</w:t>
      </w:r>
    </w:p>
    <w:p w14:paraId="34BA7EC5" w14:textId="77777777" w:rsidR="00561A60" w:rsidRDefault="00561A60" w:rsidP="00561A60">
      <w:pPr>
        <w:ind w:left="5040"/>
        <w:rPr>
          <w:rFonts w:ascii="Calibri" w:eastAsia="Times New Roman" w:hAnsi="Calibri" w:cs="Times New Roman"/>
          <w:color w:val="800000"/>
          <w:szCs w:val="16"/>
        </w:rPr>
      </w:pPr>
      <w:r>
        <w:rPr>
          <w:rFonts w:ascii="Calibri" w:eastAsia="Times New Roman" w:hAnsi="Calibri" w:cs="Times New Roman"/>
          <w:color w:val="333399"/>
          <w:sz w:val="16"/>
          <w:szCs w:val="16"/>
        </w:rPr>
        <w:t xml:space="preserve">                 Phone: 079 - 23213081    Fax: 079 - 23213091</w:t>
      </w:r>
      <w:r>
        <w:rPr>
          <w:rFonts w:ascii="Calibri" w:eastAsia="Times New Roman" w:hAnsi="Calibri" w:cs="Times New Roman"/>
          <w:color w:val="800000"/>
          <w:szCs w:val="16"/>
        </w:rPr>
        <w:t xml:space="preserve"> </w:t>
      </w:r>
    </w:p>
    <w:p w14:paraId="719E2614" w14:textId="77777777" w:rsidR="0028579D" w:rsidRDefault="00561A60" w:rsidP="0028579D">
      <w:pPr>
        <w:jc w:val="right"/>
        <w:rPr>
          <w:rFonts w:ascii="Calibri" w:eastAsia="Times New Roman" w:hAnsi="Calibri" w:cs="Times New Roman"/>
          <w:color w:val="333399"/>
          <w:sz w:val="16"/>
          <w:szCs w:val="16"/>
        </w:rPr>
      </w:pPr>
      <w:r>
        <w:rPr>
          <w:rFonts w:ascii="Calibri" w:eastAsia="Times New Roman" w:hAnsi="Calibri" w:cs="Times New Roman"/>
          <w:color w:val="333399"/>
          <w:sz w:val="16"/>
          <w:szCs w:val="16"/>
        </w:rPr>
        <w:t xml:space="preserve">E-mail: info@bisag.gujarat.gov.in, website: </w:t>
      </w:r>
      <w:hyperlink r:id="rId12" w:history="1">
        <w:r w:rsidR="0028579D" w:rsidRPr="00E25404">
          <w:rPr>
            <w:rStyle w:val="Hyperlink"/>
            <w:rFonts w:ascii="Calibri" w:eastAsia="Times New Roman" w:hAnsi="Calibri" w:cs="Times New Roman"/>
            <w:sz w:val="16"/>
            <w:szCs w:val="16"/>
          </w:rPr>
          <w:t>www.bisag.gujarat.gov.in</w:t>
        </w:r>
      </w:hyperlink>
    </w:p>
    <w:p w14:paraId="5B27B74A" w14:textId="77777777" w:rsidR="0028579D" w:rsidRDefault="0028579D" w:rsidP="0028579D">
      <w:pPr>
        <w:pBdr>
          <w:top w:val="single" w:sz="4" w:space="1" w:color="auto"/>
        </w:pBdr>
      </w:pPr>
    </w:p>
    <w:p w14:paraId="1DAF6CA0" w14:textId="77777777" w:rsidR="0028579D" w:rsidRDefault="0028579D" w:rsidP="0028579D">
      <w:pPr>
        <w:jc w:val="center"/>
        <w:rPr>
          <w:rFonts w:ascii="Calibri" w:eastAsia="Times New Roman" w:hAnsi="Calibri" w:cs="Times New Roman"/>
          <w:b/>
          <w:bCs/>
          <w:sz w:val="32"/>
          <w:szCs w:val="32"/>
          <w:u w:val="single"/>
        </w:rPr>
      </w:pPr>
    </w:p>
    <w:p w14:paraId="6DE6E853" w14:textId="77777777" w:rsidR="0028579D" w:rsidRDefault="0028579D" w:rsidP="0028579D">
      <w:pPr>
        <w:jc w:val="center"/>
        <w:rPr>
          <w:rFonts w:ascii="Calibri" w:eastAsia="Times New Roman" w:hAnsi="Calibri" w:cs="Times New Roman"/>
          <w:b/>
          <w:bCs/>
          <w:sz w:val="32"/>
          <w:szCs w:val="32"/>
          <w:u w:val="single"/>
        </w:rPr>
      </w:pPr>
    </w:p>
    <w:p w14:paraId="4E6BACD1" w14:textId="77777777" w:rsidR="0028579D" w:rsidRDefault="0028579D" w:rsidP="0028579D">
      <w:pPr>
        <w:jc w:val="center"/>
      </w:pPr>
      <w:r>
        <w:rPr>
          <w:rFonts w:ascii="Calibri" w:eastAsia="Times New Roman" w:hAnsi="Calibri" w:cs="Times New Roman"/>
          <w:b/>
          <w:bCs/>
          <w:sz w:val="32"/>
          <w:szCs w:val="32"/>
          <w:u w:val="single"/>
        </w:rPr>
        <w:t>CERTIFICATE</w:t>
      </w:r>
    </w:p>
    <w:p w14:paraId="13D1A0B9" w14:textId="77777777" w:rsidR="0028579D" w:rsidRDefault="0028579D" w:rsidP="0028579D">
      <w:pPr>
        <w:spacing w:line="360" w:lineRule="auto"/>
        <w:ind w:right="360" w:firstLine="720"/>
        <w:jc w:val="both"/>
      </w:pPr>
      <w:r w:rsidRPr="00F11F20">
        <w:rPr>
          <w:rFonts w:ascii="Calibri" w:eastAsia="Times New Roman" w:hAnsi="Calibri" w:cs="Times New Roman"/>
          <w:i/>
          <w:iCs/>
          <w:sz w:val="24"/>
          <w:szCs w:val="24"/>
        </w:rPr>
        <w:t xml:space="preserve">           This is to certify that the project report compiled by </w:t>
      </w:r>
      <w:r w:rsidRPr="00F11F20">
        <w:rPr>
          <w:rFonts w:ascii="Calibri" w:eastAsia="Times New Roman" w:hAnsi="Calibri" w:cs="Times New Roman"/>
          <w:b/>
          <w:i/>
          <w:iCs/>
          <w:sz w:val="24"/>
          <w:szCs w:val="24"/>
        </w:rPr>
        <w:t xml:space="preserve">Mr. Karan Rohit and Mr. Bhumik Parmar </w:t>
      </w:r>
      <w:r w:rsidRPr="00F11F20">
        <w:rPr>
          <w:rFonts w:ascii="Calibri" w:eastAsia="Times New Roman" w:hAnsi="Calibri" w:cs="Times New Roman"/>
          <w:bCs/>
          <w:i/>
          <w:iCs/>
          <w:sz w:val="24"/>
          <w:szCs w:val="24"/>
        </w:rPr>
        <w:t>students of 8</w:t>
      </w:r>
      <w:r w:rsidRPr="00F11F20">
        <w:rPr>
          <w:rFonts w:ascii="Calibri" w:eastAsia="Times New Roman" w:hAnsi="Calibri" w:cs="Times New Roman"/>
          <w:bCs/>
          <w:i/>
          <w:iCs/>
          <w:sz w:val="24"/>
          <w:szCs w:val="24"/>
          <w:vertAlign w:val="superscript"/>
        </w:rPr>
        <w:t>th</w:t>
      </w:r>
      <w:r w:rsidRPr="00F11F20">
        <w:rPr>
          <w:rFonts w:ascii="Calibri" w:eastAsia="Times New Roman" w:hAnsi="Calibri" w:cs="Times New Roman"/>
          <w:bCs/>
          <w:i/>
          <w:iCs/>
          <w:sz w:val="24"/>
          <w:szCs w:val="24"/>
        </w:rPr>
        <w:t xml:space="preserve"> Semester </w:t>
      </w:r>
      <w:r w:rsidR="008A6E21">
        <w:rPr>
          <w:rFonts w:ascii="Calibri" w:eastAsia="Times New Roman" w:hAnsi="Calibri" w:cs="Times New Roman"/>
          <w:b/>
          <w:i/>
          <w:iCs/>
          <w:sz w:val="24"/>
          <w:szCs w:val="24"/>
        </w:rPr>
        <w:t xml:space="preserve">B.Tech-CE </w:t>
      </w:r>
      <w:r w:rsidRPr="00F11F20">
        <w:rPr>
          <w:rFonts w:ascii="Calibri" w:eastAsia="Times New Roman" w:hAnsi="Calibri" w:cs="Times New Roman"/>
          <w:b/>
          <w:i/>
          <w:iCs/>
          <w:sz w:val="24"/>
          <w:szCs w:val="24"/>
        </w:rPr>
        <w:t>from Faculty of Technology, Dharmsinh Desai University, Nadiad</w:t>
      </w:r>
      <w:r w:rsidRPr="00F11F20">
        <w:rPr>
          <w:rFonts w:ascii="Calibri" w:eastAsia="Times New Roman" w:hAnsi="Calibri" w:cs="Times New Roman"/>
          <w:i/>
          <w:iCs/>
          <w:sz w:val="24"/>
          <w:szCs w:val="24"/>
        </w:rPr>
        <w:t xml:space="preserve"> have completed their final semester project satisfactorily. To the best of our</w:t>
      </w:r>
      <w:r>
        <w:rPr>
          <w:rFonts w:ascii="Calibri" w:eastAsia="Times New Roman" w:hAnsi="Calibri" w:cs="Times New Roman"/>
          <w:i/>
          <w:iCs/>
          <w:sz w:val="24"/>
          <w:szCs w:val="24"/>
        </w:rPr>
        <w:t xml:space="preserve"> knowledge this is an original and bonafide work done by them. They have worked on web-based application for </w:t>
      </w:r>
      <w:r>
        <w:rPr>
          <w:rFonts w:ascii="Calibri" w:eastAsia="Times New Roman" w:hAnsi="Calibri" w:cs="Times New Roman"/>
          <w:b/>
          <w:i/>
          <w:iCs/>
          <w:color w:val="008000"/>
          <w:sz w:val="24"/>
          <w:szCs w:val="24"/>
        </w:rPr>
        <w:t>“Sentimental Analysis on Social Media”</w:t>
      </w:r>
      <w:r>
        <w:rPr>
          <w:rFonts w:ascii="Calibri" w:eastAsia="Times New Roman" w:hAnsi="Calibri" w:cs="Times New Roman"/>
          <w:i/>
          <w:iCs/>
          <w:sz w:val="24"/>
          <w:szCs w:val="24"/>
        </w:rPr>
        <w:t>, starting from December 9</w:t>
      </w:r>
      <w:r>
        <w:rPr>
          <w:rFonts w:ascii="Calibri" w:eastAsia="Times New Roman" w:hAnsi="Calibri" w:cs="Times New Roman"/>
          <w:i/>
          <w:iCs/>
          <w:sz w:val="24"/>
          <w:szCs w:val="24"/>
          <w:vertAlign w:val="superscript"/>
        </w:rPr>
        <w:t>th</w:t>
      </w:r>
      <w:r>
        <w:rPr>
          <w:rFonts w:ascii="Calibri" w:eastAsia="Times New Roman" w:hAnsi="Calibri" w:cs="Times New Roman"/>
          <w:i/>
          <w:iCs/>
          <w:sz w:val="24"/>
          <w:szCs w:val="24"/>
        </w:rPr>
        <w:t xml:space="preserve"> , 2019 to April 3</w:t>
      </w:r>
      <w:r>
        <w:rPr>
          <w:rFonts w:ascii="Calibri" w:eastAsia="Times New Roman" w:hAnsi="Calibri" w:cs="Times New Roman"/>
          <w:i/>
          <w:iCs/>
          <w:sz w:val="24"/>
          <w:szCs w:val="24"/>
          <w:vertAlign w:val="superscript"/>
        </w:rPr>
        <w:t>rd</w:t>
      </w:r>
      <w:r>
        <w:rPr>
          <w:rFonts w:ascii="Calibri" w:eastAsia="Times New Roman" w:hAnsi="Calibri" w:cs="Times New Roman"/>
          <w:i/>
          <w:iCs/>
          <w:sz w:val="24"/>
          <w:szCs w:val="24"/>
        </w:rPr>
        <w:t xml:space="preserve"> , 2020.</w:t>
      </w:r>
    </w:p>
    <w:p w14:paraId="6C0FA807" w14:textId="77777777" w:rsidR="0028579D" w:rsidRDefault="0028579D" w:rsidP="0028579D">
      <w:pPr>
        <w:spacing w:line="360" w:lineRule="auto"/>
        <w:ind w:right="360" w:firstLine="720"/>
        <w:jc w:val="both"/>
      </w:pPr>
      <w:r>
        <w:rPr>
          <w:rFonts w:ascii="Calibri" w:eastAsia="Times New Roman" w:hAnsi="Calibri" w:cs="Times New Roman"/>
          <w:i/>
          <w:iCs/>
          <w:sz w:val="24"/>
          <w:szCs w:val="24"/>
        </w:rPr>
        <w:t xml:space="preserve">During their tenure at this Institute, they were found to be sincere and meticulous in their work. We appreciate their enthusiasm &amp; dedication towards the work assigned to them.  </w:t>
      </w:r>
    </w:p>
    <w:p w14:paraId="2FAE180B" w14:textId="77777777" w:rsidR="0028579D" w:rsidRDefault="0028579D" w:rsidP="0028579D">
      <w:pPr>
        <w:spacing w:line="360" w:lineRule="auto"/>
        <w:ind w:right="360" w:firstLine="720"/>
        <w:jc w:val="both"/>
      </w:pPr>
      <w:r>
        <w:rPr>
          <w:rFonts w:ascii="Calibri" w:eastAsia="Times New Roman" w:hAnsi="Calibri" w:cs="Times New Roman"/>
          <w:i/>
          <w:iCs/>
          <w:sz w:val="24"/>
          <w:szCs w:val="24"/>
        </w:rPr>
        <w:t>We wish them every success.</w:t>
      </w:r>
    </w:p>
    <w:p w14:paraId="44DD2F71" w14:textId="77777777" w:rsidR="0028579D" w:rsidRDefault="0028579D" w:rsidP="0028579D">
      <w:pPr>
        <w:pStyle w:val="FrameContents"/>
        <w:rPr>
          <w:rFonts w:ascii="Verdana" w:hAnsi="Verdana"/>
          <w:b/>
          <w:bCs/>
          <w:sz w:val="22"/>
          <w:szCs w:val="22"/>
        </w:rPr>
      </w:pPr>
    </w:p>
    <w:p w14:paraId="7471ECE5" w14:textId="77777777" w:rsidR="0028579D" w:rsidRDefault="0028579D" w:rsidP="0028579D">
      <w:pPr>
        <w:pStyle w:val="FrameContents"/>
        <w:rPr>
          <w:rFonts w:ascii="Verdana" w:hAnsi="Verdana"/>
          <w:b/>
          <w:bCs/>
          <w:sz w:val="22"/>
          <w:szCs w:val="22"/>
        </w:rPr>
      </w:pPr>
    </w:p>
    <w:p w14:paraId="519A0E24" w14:textId="77777777" w:rsidR="0028579D" w:rsidRDefault="0028579D" w:rsidP="0028579D">
      <w:pPr>
        <w:pStyle w:val="FrameContents"/>
        <w:rPr>
          <w:rFonts w:ascii="Verdana" w:hAnsi="Verdana"/>
          <w:b/>
          <w:bCs/>
          <w:sz w:val="22"/>
          <w:szCs w:val="22"/>
        </w:rPr>
      </w:pPr>
    </w:p>
    <w:p w14:paraId="1E1D6C26" w14:textId="77777777" w:rsidR="0028579D" w:rsidRDefault="0028579D" w:rsidP="0028579D">
      <w:pPr>
        <w:pStyle w:val="FrameContents"/>
        <w:rPr>
          <w:rFonts w:ascii="Verdana" w:hAnsi="Verdana"/>
          <w:b/>
          <w:bCs/>
          <w:sz w:val="22"/>
          <w:szCs w:val="22"/>
        </w:rPr>
      </w:pPr>
    </w:p>
    <w:p w14:paraId="69CAA4F3" w14:textId="77777777" w:rsidR="0028579D" w:rsidRDefault="0028579D" w:rsidP="0028579D">
      <w:pPr>
        <w:pStyle w:val="FrameContents"/>
        <w:rPr>
          <w:rFonts w:ascii="Verdana" w:hAnsi="Verdana"/>
          <w:b/>
          <w:bCs/>
          <w:sz w:val="22"/>
          <w:szCs w:val="22"/>
        </w:rPr>
      </w:pPr>
    </w:p>
    <w:p w14:paraId="1E26F27E" w14:textId="77777777" w:rsidR="0028579D" w:rsidRDefault="0028579D" w:rsidP="0028579D">
      <w:pPr>
        <w:pStyle w:val="FrameContents"/>
      </w:pPr>
      <w:r>
        <w:rPr>
          <w:rFonts w:ascii="Verdana" w:hAnsi="Verdana"/>
          <w:b/>
          <w:bCs/>
          <w:sz w:val="22"/>
          <w:szCs w:val="22"/>
        </w:rPr>
        <w:t>Vishal Patel</w:t>
      </w:r>
      <w:r>
        <w:rPr>
          <w:rFonts w:ascii="Verdana" w:hAnsi="Verdana"/>
          <w:b/>
          <w:bCs/>
          <w:sz w:val="22"/>
          <w:szCs w:val="22"/>
        </w:rPr>
        <w:tab/>
      </w:r>
      <w:r>
        <w:rPr>
          <w:rFonts w:ascii="Verdana" w:hAnsi="Verdana"/>
          <w:b/>
          <w:bCs/>
          <w:sz w:val="22"/>
          <w:szCs w:val="22"/>
        </w:rPr>
        <w:tab/>
      </w:r>
      <w:r>
        <w:rPr>
          <w:rFonts w:ascii="Verdana" w:hAnsi="Verdana"/>
          <w:b/>
          <w:bCs/>
          <w:sz w:val="22"/>
          <w:szCs w:val="22"/>
        </w:rPr>
        <w:tab/>
      </w:r>
      <w:r>
        <w:rPr>
          <w:rFonts w:ascii="Verdana" w:hAnsi="Verdana"/>
          <w:b/>
          <w:bCs/>
          <w:sz w:val="22"/>
          <w:szCs w:val="22"/>
        </w:rPr>
        <w:tab/>
      </w:r>
      <w:r>
        <w:rPr>
          <w:rFonts w:ascii="Verdana" w:hAnsi="Verdana"/>
          <w:b/>
          <w:bCs/>
          <w:sz w:val="22"/>
          <w:szCs w:val="22"/>
        </w:rPr>
        <w:tab/>
      </w:r>
      <w:r>
        <w:rPr>
          <w:rFonts w:ascii="Verdana" w:hAnsi="Verdana"/>
          <w:b/>
          <w:bCs/>
          <w:sz w:val="22"/>
          <w:szCs w:val="22"/>
        </w:rPr>
        <w:tab/>
      </w:r>
      <w:r>
        <w:rPr>
          <w:rFonts w:ascii="Verdana" w:hAnsi="Verdana"/>
          <w:b/>
        </w:rPr>
        <w:t>T. P. Singh</w:t>
      </w:r>
    </w:p>
    <w:p w14:paraId="57319B0C" w14:textId="77777777" w:rsidR="0028579D" w:rsidRDefault="0028579D" w:rsidP="0028579D">
      <w:pPr>
        <w:pStyle w:val="PlainText"/>
        <w:rPr>
          <w:rFonts w:ascii="Verdana" w:hAnsi="Verdana"/>
          <w:b/>
          <w:bCs/>
          <w:sz w:val="22"/>
          <w:szCs w:val="22"/>
        </w:rPr>
      </w:pPr>
    </w:p>
    <w:p w14:paraId="2515FBF2" w14:textId="77777777" w:rsidR="0028579D" w:rsidRDefault="0028579D" w:rsidP="0028579D">
      <w:pPr>
        <w:pStyle w:val="PlainText"/>
      </w:pPr>
      <w:r>
        <w:rPr>
          <w:rFonts w:ascii="Verdana" w:hAnsi="Verdana"/>
          <w:b/>
          <w:bCs/>
          <w:sz w:val="22"/>
          <w:szCs w:val="22"/>
        </w:rPr>
        <w:t xml:space="preserve">Project Scientist, </w:t>
      </w:r>
      <w:r>
        <w:rPr>
          <w:rFonts w:ascii="Verdana" w:hAnsi="Verdana"/>
          <w:b/>
          <w:bCs/>
          <w:sz w:val="22"/>
          <w:szCs w:val="22"/>
        </w:rPr>
        <w:tab/>
      </w:r>
      <w:r>
        <w:rPr>
          <w:rFonts w:ascii="Verdana" w:hAnsi="Verdana"/>
          <w:b/>
          <w:bCs/>
          <w:sz w:val="22"/>
          <w:szCs w:val="22"/>
        </w:rPr>
        <w:tab/>
      </w:r>
      <w:r>
        <w:rPr>
          <w:rFonts w:ascii="Verdana" w:hAnsi="Verdana"/>
          <w:b/>
          <w:bCs/>
          <w:sz w:val="22"/>
          <w:szCs w:val="22"/>
        </w:rPr>
        <w:tab/>
      </w:r>
      <w:r>
        <w:rPr>
          <w:rFonts w:ascii="Verdana" w:hAnsi="Verdana"/>
          <w:b/>
          <w:bCs/>
          <w:sz w:val="22"/>
          <w:szCs w:val="22"/>
        </w:rPr>
        <w:tab/>
      </w:r>
      <w:r>
        <w:rPr>
          <w:rFonts w:ascii="Verdana" w:hAnsi="Verdana"/>
          <w:b/>
          <w:bCs/>
          <w:sz w:val="22"/>
          <w:szCs w:val="22"/>
        </w:rPr>
        <w:tab/>
        <w:t xml:space="preserve">Director, </w:t>
      </w:r>
    </w:p>
    <w:p w14:paraId="576F2B8F" w14:textId="77777777" w:rsidR="0028579D" w:rsidRDefault="0028579D" w:rsidP="0028579D">
      <w:pPr>
        <w:pStyle w:val="PlainText"/>
        <w:rPr>
          <w:rFonts w:ascii="Verdana" w:hAnsi="Verdana"/>
          <w:b/>
          <w:bCs/>
          <w:sz w:val="22"/>
          <w:szCs w:val="22"/>
        </w:rPr>
      </w:pPr>
    </w:p>
    <w:p w14:paraId="5EE6F313" w14:textId="77777777" w:rsidR="0028579D" w:rsidRPr="0028579D" w:rsidRDefault="0028579D" w:rsidP="0028579D">
      <w:pPr>
        <w:pStyle w:val="PlainText"/>
        <w:rPr>
          <w:rFonts w:ascii="Verdana" w:hAnsi="Verdana"/>
          <w:b/>
          <w:bCs/>
          <w:sz w:val="22"/>
          <w:szCs w:val="22"/>
        </w:rPr>
      </w:pPr>
      <w:r>
        <w:rPr>
          <w:rFonts w:ascii="Verdana" w:hAnsi="Verdana"/>
          <w:b/>
          <w:bCs/>
          <w:sz w:val="22"/>
          <w:szCs w:val="22"/>
        </w:rPr>
        <w:t>BISAG, Gandhinagar</w:t>
      </w:r>
      <w:r>
        <w:rPr>
          <w:rFonts w:ascii="Verdana" w:hAnsi="Verdana"/>
          <w:b/>
          <w:bCs/>
          <w:sz w:val="22"/>
          <w:szCs w:val="22"/>
        </w:rPr>
        <w:tab/>
      </w:r>
      <w:r>
        <w:rPr>
          <w:rFonts w:ascii="Verdana" w:hAnsi="Verdana"/>
          <w:b/>
          <w:bCs/>
          <w:sz w:val="22"/>
          <w:szCs w:val="22"/>
        </w:rPr>
        <w:tab/>
      </w:r>
      <w:r>
        <w:rPr>
          <w:rFonts w:ascii="Verdana" w:hAnsi="Verdana"/>
          <w:b/>
          <w:bCs/>
          <w:sz w:val="22"/>
          <w:szCs w:val="22"/>
        </w:rPr>
        <w:tab/>
      </w:r>
      <w:r>
        <w:rPr>
          <w:rFonts w:ascii="Verdana" w:hAnsi="Verdana"/>
          <w:b/>
          <w:bCs/>
          <w:sz w:val="22"/>
          <w:szCs w:val="22"/>
        </w:rPr>
        <w:tab/>
      </w:r>
      <w:r>
        <w:rPr>
          <w:rFonts w:ascii="Verdana" w:hAnsi="Verdana"/>
          <w:b/>
          <w:bCs/>
          <w:sz w:val="22"/>
          <w:szCs w:val="22"/>
        </w:rPr>
        <w:tab/>
        <w:t>BISAG, Gandhinagar</w:t>
      </w:r>
    </w:p>
    <w:p w14:paraId="5D080FD8" w14:textId="77777777" w:rsidR="0028579D" w:rsidRDefault="0028579D" w:rsidP="0028579D">
      <w:pPr>
        <w:pStyle w:val="PlainText"/>
      </w:pPr>
    </w:p>
    <w:p w14:paraId="1954B98C" w14:textId="77777777" w:rsidR="0028579D" w:rsidRDefault="0028579D" w:rsidP="0028579D">
      <w:pPr>
        <w:pStyle w:val="PlainText"/>
      </w:pPr>
    </w:p>
    <w:p w14:paraId="625EEECC" w14:textId="77777777" w:rsidR="0028579D" w:rsidRPr="0028579D" w:rsidRDefault="0028579D" w:rsidP="0028579D">
      <w:pPr>
        <w:rPr>
          <w:rFonts w:ascii="Palatino Linotype" w:hAnsi="Palatino Linotype"/>
          <w:b/>
          <w:sz w:val="24"/>
          <w:szCs w:val="24"/>
        </w:rPr>
      </w:pPr>
    </w:p>
    <w:p w14:paraId="6EFBF820" w14:textId="77777777" w:rsidR="0028579D" w:rsidRDefault="0028579D" w:rsidP="0028579D">
      <w:pPr>
        <w:ind w:right="-13"/>
        <w:jc w:val="center"/>
      </w:pPr>
      <w:r>
        <w:rPr>
          <w:rFonts w:ascii="Times New Roman" w:eastAsia="Times New Roman" w:hAnsi="Times New Roman" w:cs="Times New Roman"/>
          <w:b/>
          <w:sz w:val="32"/>
          <w:szCs w:val="32"/>
          <w:u w:val="single"/>
        </w:rPr>
        <w:t>Acknowledgements</w:t>
      </w:r>
    </w:p>
    <w:p w14:paraId="536AD2AB" w14:textId="77777777" w:rsidR="0028579D" w:rsidRDefault="0028579D" w:rsidP="0028579D">
      <w:pPr>
        <w:ind w:right="-13"/>
        <w:jc w:val="center"/>
        <w:rPr>
          <w:rFonts w:ascii="Times New Roman" w:eastAsia="Times New Roman" w:hAnsi="Times New Roman" w:cs="Times New Roman"/>
          <w:b/>
          <w:sz w:val="28"/>
        </w:rPr>
      </w:pPr>
    </w:p>
    <w:p w14:paraId="4420CB74" w14:textId="77777777" w:rsidR="0028579D" w:rsidRDefault="0028579D" w:rsidP="0028579D">
      <w:pPr>
        <w:ind w:right="-13"/>
        <w:jc w:val="center"/>
        <w:rPr>
          <w:rFonts w:ascii="Times New Roman" w:eastAsia="Times New Roman" w:hAnsi="Times New Roman" w:cs="Times New Roman"/>
          <w:sz w:val="28"/>
        </w:rPr>
      </w:pPr>
    </w:p>
    <w:p w14:paraId="3929F91B" w14:textId="21571FE2" w:rsidR="0028579D" w:rsidRDefault="0028579D" w:rsidP="00C34711">
      <w:pPr>
        <w:ind w:firstLine="720"/>
        <w:rPr>
          <w:rFonts w:ascii="Palatino Linotype" w:hAnsi="Palatino Linotype"/>
          <w:b/>
          <w:sz w:val="24"/>
          <w:szCs w:val="24"/>
        </w:rPr>
      </w:pPr>
      <w:r>
        <w:rPr>
          <w:rFonts w:ascii="Times New Roman" w:eastAsia="Times New Roman" w:hAnsi="Times New Roman" w:cs="Times New Roman"/>
          <w:bCs/>
          <w:sz w:val="28"/>
          <w:szCs w:val="28"/>
        </w:rPr>
        <w:t>We are deeply thankful to our advi</w:t>
      </w:r>
      <w:r w:rsidR="00A53B7F">
        <w:rPr>
          <w:rFonts w:ascii="Times New Roman" w:eastAsia="Times New Roman" w:hAnsi="Times New Roman" w:cs="Times New Roman"/>
          <w:bCs/>
          <w:sz w:val="28"/>
          <w:szCs w:val="28"/>
        </w:rPr>
        <w:t xml:space="preserve">sor and Mentor, </w:t>
      </w:r>
      <w:r w:rsidR="0087674A" w:rsidRPr="0087674A">
        <w:rPr>
          <w:rFonts w:ascii="Times New Roman" w:eastAsia="Times New Roman" w:hAnsi="Times New Roman" w:cs="Times New Roman"/>
          <w:i/>
          <w:sz w:val="28"/>
          <w:szCs w:val="28"/>
        </w:rPr>
        <w:t>Assistant</w:t>
      </w:r>
      <w:r w:rsidR="0087674A">
        <w:rPr>
          <w:rFonts w:ascii="Times New Roman" w:eastAsia="Times New Roman" w:hAnsi="Times New Roman" w:cs="Times New Roman"/>
          <w:bCs/>
          <w:sz w:val="28"/>
          <w:szCs w:val="28"/>
        </w:rPr>
        <w:t xml:space="preserve"> </w:t>
      </w:r>
      <w:r w:rsidR="00A53B7F" w:rsidRPr="002F69DE">
        <w:rPr>
          <w:rFonts w:ascii="Times New Roman" w:eastAsia="Times New Roman" w:hAnsi="Times New Roman" w:cs="Times New Roman"/>
          <w:b/>
          <w:bCs/>
          <w:sz w:val="28"/>
          <w:szCs w:val="28"/>
        </w:rPr>
        <w:t>Prof. Bhavika</w:t>
      </w:r>
      <w:r w:rsidRPr="002F69DE">
        <w:rPr>
          <w:rFonts w:ascii="Times New Roman" w:eastAsia="Times New Roman" w:hAnsi="Times New Roman" w:cs="Times New Roman"/>
          <w:b/>
          <w:bCs/>
          <w:sz w:val="28"/>
          <w:szCs w:val="28"/>
        </w:rPr>
        <w:t xml:space="preserve"> Gambhava</w:t>
      </w:r>
      <w:r>
        <w:rPr>
          <w:rFonts w:ascii="Times New Roman" w:eastAsia="Times New Roman" w:hAnsi="Times New Roman" w:cs="Times New Roman"/>
          <w:bCs/>
          <w:sz w:val="28"/>
          <w:szCs w:val="28"/>
        </w:rPr>
        <w:t xml:space="preserve"> and</w:t>
      </w:r>
      <w:r w:rsidR="0087674A">
        <w:rPr>
          <w:rFonts w:ascii="Times New Roman" w:eastAsia="Times New Roman" w:hAnsi="Times New Roman" w:cs="Times New Roman"/>
          <w:bCs/>
          <w:sz w:val="28"/>
          <w:szCs w:val="28"/>
        </w:rPr>
        <w:t xml:space="preserve"> </w:t>
      </w:r>
      <w:r w:rsidR="0087674A" w:rsidRPr="0087674A">
        <w:rPr>
          <w:rFonts w:ascii="Verdana" w:hAnsi="Verdana"/>
          <w:sz w:val="24"/>
          <w:szCs w:val="24"/>
        </w:rPr>
        <w:t>Project Scientist</w:t>
      </w:r>
      <w:r>
        <w:rPr>
          <w:rFonts w:ascii="Times New Roman" w:eastAsia="Times New Roman" w:hAnsi="Times New Roman" w:cs="Times New Roman"/>
          <w:bCs/>
          <w:sz w:val="28"/>
          <w:szCs w:val="28"/>
        </w:rPr>
        <w:t xml:space="preserve"> </w:t>
      </w:r>
      <w:r w:rsidR="0087674A" w:rsidRPr="002F69DE">
        <w:rPr>
          <w:rFonts w:ascii="Times New Roman" w:eastAsia="Times New Roman" w:hAnsi="Times New Roman" w:cs="Times New Roman"/>
          <w:b/>
          <w:bCs/>
          <w:sz w:val="28"/>
          <w:szCs w:val="28"/>
        </w:rPr>
        <w:t>M</w:t>
      </w:r>
      <w:r w:rsidRPr="002F69DE">
        <w:rPr>
          <w:rFonts w:ascii="Times New Roman" w:eastAsia="Times New Roman" w:hAnsi="Times New Roman" w:cs="Times New Roman"/>
          <w:b/>
          <w:bCs/>
          <w:sz w:val="28"/>
          <w:szCs w:val="28"/>
        </w:rPr>
        <w:t>r. Vishal Patel</w:t>
      </w:r>
      <w:r>
        <w:rPr>
          <w:rFonts w:ascii="Times New Roman" w:eastAsia="Times New Roman" w:hAnsi="Times New Roman" w:cs="Times New Roman"/>
          <w:bCs/>
          <w:sz w:val="28"/>
          <w:szCs w:val="28"/>
        </w:rPr>
        <w:t xml:space="preserve"> for helping us throughout the course in accomplishing our final project. Their guidance, support and motivation enabled us in achieving the objectives of the project.</w:t>
      </w:r>
    </w:p>
    <w:p w14:paraId="1A466417" w14:textId="77777777" w:rsidR="0028579D" w:rsidRDefault="0028579D">
      <w:pPr>
        <w:rPr>
          <w:rFonts w:ascii="Palatino Linotype" w:hAnsi="Palatino Linotype"/>
          <w:b/>
          <w:sz w:val="24"/>
          <w:szCs w:val="24"/>
        </w:rPr>
      </w:pPr>
      <w:r>
        <w:rPr>
          <w:rFonts w:ascii="Palatino Linotype" w:hAnsi="Palatino Linotype"/>
          <w:b/>
          <w:sz w:val="24"/>
          <w:szCs w:val="24"/>
        </w:rPr>
        <w:br w:type="page"/>
      </w:r>
    </w:p>
    <w:p w14:paraId="197A93AF" w14:textId="77777777" w:rsidR="0028579D" w:rsidRDefault="00A73FBB" w:rsidP="0028579D">
      <w:pPr>
        <w:rPr>
          <w:rFonts w:ascii="Palatino Linotype" w:hAnsi="Palatino Linotype"/>
          <w:b/>
          <w:sz w:val="32"/>
          <w:szCs w:val="32"/>
        </w:rPr>
      </w:pPr>
      <w:r>
        <w:rPr>
          <w:rFonts w:ascii="Palatino Linotype" w:hAnsi="Palatino Linotype"/>
          <w:b/>
          <w:sz w:val="24"/>
          <w:szCs w:val="24"/>
        </w:rPr>
        <w:lastRenderedPageBreak/>
        <w:tab/>
      </w:r>
      <w:r>
        <w:rPr>
          <w:rFonts w:ascii="Palatino Linotype" w:hAnsi="Palatino Linotype"/>
          <w:b/>
          <w:sz w:val="24"/>
          <w:szCs w:val="24"/>
        </w:rPr>
        <w:tab/>
      </w:r>
      <w:r>
        <w:rPr>
          <w:rFonts w:ascii="Palatino Linotype" w:hAnsi="Palatino Linotype"/>
          <w:b/>
          <w:sz w:val="24"/>
          <w:szCs w:val="24"/>
        </w:rPr>
        <w:tab/>
        <w:t xml:space="preserve">         </w:t>
      </w:r>
      <w:r w:rsidRPr="00A73FBB">
        <w:rPr>
          <w:rFonts w:ascii="Palatino Linotype" w:hAnsi="Palatino Linotype"/>
          <w:b/>
          <w:sz w:val="32"/>
          <w:szCs w:val="32"/>
        </w:rPr>
        <w:t xml:space="preserve">Table </w:t>
      </w:r>
      <w:proofErr w:type="gramStart"/>
      <w:r w:rsidRPr="00A73FBB">
        <w:rPr>
          <w:rFonts w:ascii="Palatino Linotype" w:hAnsi="Palatino Linotype"/>
          <w:b/>
          <w:sz w:val="32"/>
          <w:szCs w:val="32"/>
        </w:rPr>
        <w:t>Of</w:t>
      </w:r>
      <w:proofErr w:type="gramEnd"/>
      <w:r w:rsidRPr="00A73FBB">
        <w:rPr>
          <w:rFonts w:ascii="Palatino Linotype" w:hAnsi="Palatino Linotype"/>
          <w:b/>
          <w:sz w:val="32"/>
          <w:szCs w:val="32"/>
        </w:rPr>
        <w:t xml:space="preserve"> Contents</w:t>
      </w:r>
    </w:p>
    <w:p w14:paraId="0E806570" w14:textId="77777777" w:rsidR="00A73FBB" w:rsidRDefault="00A73FBB" w:rsidP="0028579D">
      <w:pPr>
        <w:rPr>
          <w:rFonts w:ascii="Palatino Linotype" w:hAnsi="Palatino Linotype"/>
          <w:b/>
          <w:sz w:val="24"/>
          <w:szCs w:val="24"/>
        </w:rPr>
      </w:pPr>
    </w:p>
    <w:p w14:paraId="6EC02A63" w14:textId="77777777" w:rsidR="00A73FBB" w:rsidRDefault="00A73FBB" w:rsidP="0028579D">
      <w:pPr>
        <w:rPr>
          <w:rFonts w:ascii="Palatino Linotype" w:hAnsi="Palatino Linotype"/>
          <w:b/>
          <w:sz w:val="24"/>
          <w:szCs w:val="24"/>
        </w:rPr>
      </w:pPr>
      <w:r>
        <w:rPr>
          <w:rFonts w:ascii="Palatino Linotype" w:hAnsi="Palatino Linotype"/>
          <w:b/>
          <w:sz w:val="24"/>
          <w:szCs w:val="24"/>
        </w:rPr>
        <w:t xml:space="preserve">Study Project </w:t>
      </w:r>
      <w:r>
        <w:rPr>
          <w:rFonts w:ascii="Palatino Linotype" w:hAnsi="Palatino Linotype"/>
          <w:b/>
          <w:sz w:val="24"/>
          <w:szCs w:val="24"/>
        </w:rPr>
        <w:tab/>
      </w:r>
      <w:r>
        <w:rPr>
          <w:rFonts w:ascii="Palatino Linotype" w:hAnsi="Palatino Linotype"/>
          <w:b/>
          <w:sz w:val="24"/>
          <w:szCs w:val="24"/>
        </w:rPr>
        <w:tab/>
      </w:r>
      <w:r>
        <w:rPr>
          <w:rFonts w:ascii="Palatino Linotype" w:hAnsi="Palatino Linotype"/>
          <w:b/>
          <w:sz w:val="24"/>
          <w:szCs w:val="24"/>
        </w:rPr>
        <w:tab/>
      </w:r>
      <w:r>
        <w:rPr>
          <w:rFonts w:ascii="Palatino Linotype" w:hAnsi="Palatino Linotype"/>
          <w:b/>
          <w:sz w:val="24"/>
          <w:szCs w:val="24"/>
        </w:rPr>
        <w:tab/>
      </w:r>
      <w:r>
        <w:rPr>
          <w:rFonts w:ascii="Palatino Linotype" w:hAnsi="Palatino Linotype"/>
          <w:b/>
          <w:sz w:val="24"/>
          <w:szCs w:val="24"/>
        </w:rPr>
        <w:tab/>
      </w:r>
      <w:r>
        <w:rPr>
          <w:rFonts w:ascii="Palatino Linotype" w:hAnsi="Palatino Linotype"/>
          <w:b/>
          <w:sz w:val="24"/>
          <w:szCs w:val="24"/>
        </w:rPr>
        <w:tab/>
      </w:r>
      <w:r>
        <w:rPr>
          <w:rFonts w:ascii="Palatino Linotype" w:hAnsi="Palatino Linotype"/>
          <w:b/>
          <w:sz w:val="24"/>
          <w:szCs w:val="24"/>
        </w:rPr>
        <w:tab/>
        <w:t>Page No.</w:t>
      </w:r>
    </w:p>
    <w:p w14:paraId="5D271AB7" w14:textId="5BAA4232" w:rsidR="00A73FBB" w:rsidRDefault="00A67AF7" w:rsidP="0028579D">
      <w:pPr>
        <w:rPr>
          <w:rFonts w:ascii="Palatino Linotype" w:hAnsi="Palatino Linotype"/>
          <w:sz w:val="24"/>
          <w:szCs w:val="24"/>
        </w:rPr>
      </w:pPr>
      <w:r>
        <w:rPr>
          <w:rFonts w:ascii="Palatino Linotype" w:hAnsi="Palatino Linotype"/>
          <w:sz w:val="24"/>
          <w:szCs w:val="24"/>
        </w:rPr>
        <w:t xml:space="preserve">Chapter 1  </w:t>
      </w:r>
      <w:r>
        <w:rPr>
          <w:rFonts w:ascii="Palatino Linotype" w:hAnsi="Palatino Linotype"/>
          <w:sz w:val="24"/>
          <w:szCs w:val="24"/>
        </w:rPr>
        <w:tab/>
      </w:r>
      <w:r w:rsidR="003E53D8">
        <w:rPr>
          <w:rFonts w:ascii="Palatino Linotype" w:hAnsi="Palatino Linotype"/>
          <w:sz w:val="24"/>
          <w:szCs w:val="24"/>
        </w:rPr>
        <w:t xml:space="preserve">  Introduction</w:t>
      </w:r>
      <w:r w:rsidR="003E53D8">
        <w:rPr>
          <w:rFonts w:ascii="Palatino Linotype" w:hAnsi="Palatino Linotype"/>
          <w:sz w:val="24"/>
          <w:szCs w:val="24"/>
        </w:rPr>
        <w:tab/>
      </w:r>
      <w:r w:rsidR="003E53D8">
        <w:rPr>
          <w:rFonts w:ascii="Palatino Linotype" w:hAnsi="Palatino Linotype"/>
          <w:sz w:val="24"/>
          <w:szCs w:val="24"/>
        </w:rPr>
        <w:tab/>
      </w:r>
      <w:r w:rsidR="003E53D8">
        <w:rPr>
          <w:rFonts w:ascii="Palatino Linotype" w:hAnsi="Palatino Linotype"/>
          <w:sz w:val="24"/>
          <w:szCs w:val="24"/>
        </w:rPr>
        <w:tab/>
      </w:r>
      <w:r w:rsidR="003E53D8">
        <w:rPr>
          <w:rFonts w:ascii="Palatino Linotype" w:hAnsi="Palatino Linotype"/>
          <w:sz w:val="24"/>
          <w:szCs w:val="24"/>
        </w:rPr>
        <w:tab/>
      </w:r>
      <w:r w:rsidR="003E53D8">
        <w:rPr>
          <w:rFonts w:ascii="Palatino Linotype" w:hAnsi="Palatino Linotype"/>
          <w:sz w:val="24"/>
          <w:szCs w:val="24"/>
        </w:rPr>
        <w:tab/>
      </w:r>
      <w:r w:rsidR="003B6C0E">
        <w:rPr>
          <w:rFonts w:ascii="Palatino Linotype" w:hAnsi="Palatino Linotype"/>
          <w:sz w:val="24"/>
          <w:szCs w:val="24"/>
        </w:rPr>
        <w:t>9</w:t>
      </w:r>
    </w:p>
    <w:p w14:paraId="4038B6F9" w14:textId="2E261428" w:rsidR="00A67AF7" w:rsidRDefault="00A67AF7" w:rsidP="0028579D">
      <w:pPr>
        <w:rPr>
          <w:rFonts w:ascii="Palatino Linotype" w:hAnsi="Palatino Linotype"/>
          <w:sz w:val="24"/>
          <w:szCs w:val="24"/>
        </w:rPr>
      </w:pPr>
      <w:r>
        <w:rPr>
          <w:rFonts w:ascii="Palatino Linotype" w:hAnsi="Palatino Linotype"/>
          <w:sz w:val="24"/>
          <w:szCs w:val="24"/>
        </w:rPr>
        <w:t xml:space="preserve">Chapter 2  </w:t>
      </w:r>
      <w:r>
        <w:rPr>
          <w:rFonts w:ascii="Palatino Linotype" w:hAnsi="Palatino Linotype"/>
          <w:sz w:val="24"/>
          <w:szCs w:val="24"/>
        </w:rPr>
        <w:tab/>
        <w:t xml:space="preserve"> </w:t>
      </w:r>
      <w:r w:rsidR="003E53D8">
        <w:rPr>
          <w:rFonts w:ascii="Palatino Linotype" w:hAnsi="Palatino Linotype"/>
          <w:sz w:val="24"/>
          <w:szCs w:val="24"/>
        </w:rPr>
        <w:t xml:space="preserve"> </w:t>
      </w:r>
      <w:r>
        <w:rPr>
          <w:rFonts w:ascii="Palatino Linotype" w:hAnsi="Palatino Linotype"/>
          <w:sz w:val="24"/>
          <w:szCs w:val="24"/>
        </w:rPr>
        <w:t xml:space="preserve">Software </w:t>
      </w:r>
      <w:r w:rsidR="003B6C0E">
        <w:rPr>
          <w:rFonts w:ascii="Palatino Linotype" w:hAnsi="Palatino Linotype"/>
          <w:sz w:val="24"/>
          <w:szCs w:val="24"/>
        </w:rPr>
        <w:t xml:space="preserve">Requirement Specification   </w:t>
      </w:r>
      <w:r w:rsidR="003B6C0E">
        <w:rPr>
          <w:rFonts w:ascii="Palatino Linotype" w:hAnsi="Palatino Linotype"/>
          <w:sz w:val="24"/>
          <w:szCs w:val="24"/>
        </w:rPr>
        <w:tab/>
      </w:r>
      <w:r w:rsidR="003B6C0E">
        <w:rPr>
          <w:rFonts w:ascii="Palatino Linotype" w:hAnsi="Palatino Linotype"/>
          <w:sz w:val="24"/>
          <w:szCs w:val="24"/>
        </w:rPr>
        <w:tab/>
        <w:t>12</w:t>
      </w:r>
    </w:p>
    <w:p w14:paraId="5AD035CA" w14:textId="0E26633D" w:rsidR="00A67AF7" w:rsidRDefault="00A67AF7" w:rsidP="00A67AF7">
      <w:pPr>
        <w:rPr>
          <w:rFonts w:ascii="Palatino Linotype" w:hAnsi="Palatino Linotype"/>
          <w:bCs/>
          <w:sz w:val="20"/>
          <w:szCs w:val="20"/>
        </w:rPr>
      </w:pPr>
      <w:r>
        <w:rPr>
          <w:rFonts w:ascii="Palatino Linotype" w:hAnsi="Palatino Linotype"/>
          <w:sz w:val="24"/>
          <w:szCs w:val="24"/>
        </w:rPr>
        <w:tab/>
      </w:r>
      <w:r>
        <w:rPr>
          <w:rFonts w:ascii="Palatino Linotype" w:hAnsi="Palatino Linotype"/>
          <w:sz w:val="24"/>
          <w:szCs w:val="24"/>
        </w:rPr>
        <w:tab/>
      </w:r>
      <w:r w:rsidR="00057DA6">
        <w:rPr>
          <w:rFonts w:ascii="Palatino Linotype" w:hAnsi="Palatino Linotype"/>
          <w:sz w:val="24"/>
          <w:szCs w:val="24"/>
        </w:rPr>
        <w:t xml:space="preserve"> </w:t>
      </w:r>
      <w:r w:rsidR="003E53D8">
        <w:rPr>
          <w:rFonts w:ascii="Palatino Linotype" w:hAnsi="Palatino Linotype"/>
          <w:sz w:val="24"/>
          <w:szCs w:val="24"/>
        </w:rPr>
        <w:t xml:space="preserve"> </w:t>
      </w:r>
      <w:r w:rsidR="003A52B0" w:rsidRPr="00057DA6">
        <w:rPr>
          <w:rFonts w:ascii="Palatino Linotype" w:hAnsi="Palatino Linotype"/>
          <w:sz w:val="20"/>
          <w:szCs w:val="20"/>
        </w:rPr>
        <w:t>2.1</w:t>
      </w:r>
      <w:r>
        <w:rPr>
          <w:rFonts w:ascii="Palatino Linotype" w:hAnsi="Palatino Linotype"/>
          <w:sz w:val="24"/>
          <w:szCs w:val="24"/>
        </w:rPr>
        <w:t xml:space="preserve"> </w:t>
      </w:r>
      <w:r w:rsidRPr="00A67AF7">
        <w:rPr>
          <w:rFonts w:ascii="Palatino Linotype" w:hAnsi="Palatino Linotype"/>
          <w:bCs/>
          <w:sz w:val="20"/>
          <w:szCs w:val="20"/>
        </w:rPr>
        <w:t>Internal Interface requirement</w:t>
      </w:r>
    </w:p>
    <w:p w14:paraId="00AC5D3B" w14:textId="71B9C6C4" w:rsidR="00A67AF7" w:rsidRDefault="00A67AF7" w:rsidP="00A67AF7">
      <w:pPr>
        <w:rPr>
          <w:rFonts w:ascii="Palatino Linotype" w:hAnsi="Palatino Linotype"/>
          <w:bCs/>
          <w:sz w:val="20"/>
          <w:szCs w:val="20"/>
        </w:rPr>
      </w:pPr>
      <w:r>
        <w:rPr>
          <w:rFonts w:ascii="Palatino Linotype" w:hAnsi="Palatino Linotype"/>
          <w:bCs/>
          <w:sz w:val="20"/>
          <w:szCs w:val="20"/>
        </w:rPr>
        <w:tab/>
      </w:r>
      <w:r>
        <w:rPr>
          <w:rFonts w:ascii="Palatino Linotype" w:hAnsi="Palatino Linotype"/>
          <w:bCs/>
          <w:sz w:val="20"/>
          <w:szCs w:val="20"/>
        </w:rPr>
        <w:tab/>
      </w:r>
      <w:r w:rsidR="003E53D8">
        <w:rPr>
          <w:rFonts w:ascii="Palatino Linotype" w:hAnsi="Palatino Linotype"/>
          <w:bCs/>
          <w:sz w:val="20"/>
          <w:szCs w:val="20"/>
        </w:rPr>
        <w:t xml:space="preserve"> </w:t>
      </w:r>
      <w:r w:rsidRPr="00A67AF7">
        <w:rPr>
          <w:rFonts w:ascii="Palatino Linotype" w:hAnsi="Palatino Linotype"/>
          <w:bCs/>
          <w:sz w:val="20"/>
          <w:szCs w:val="20"/>
        </w:rPr>
        <w:t xml:space="preserve"> </w:t>
      </w:r>
      <w:r w:rsidR="003A52B0">
        <w:rPr>
          <w:rFonts w:ascii="Palatino Linotype" w:hAnsi="Palatino Linotype"/>
          <w:bCs/>
          <w:sz w:val="20"/>
          <w:szCs w:val="20"/>
        </w:rPr>
        <w:t xml:space="preserve">2.2 </w:t>
      </w:r>
      <w:r>
        <w:rPr>
          <w:rFonts w:ascii="Palatino Linotype" w:hAnsi="Palatino Linotype"/>
          <w:bCs/>
          <w:sz w:val="20"/>
          <w:szCs w:val="20"/>
        </w:rPr>
        <w:t>Ex</w:t>
      </w:r>
      <w:r w:rsidRPr="00A67AF7">
        <w:rPr>
          <w:rFonts w:ascii="Palatino Linotype" w:hAnsi="Palatino Linotype"/>
          <w:bCs/>
          <w:sz w:val="20"/>
          <w:szCs w:val="20"/>
        </w:rPr>
        <w:t>ternal Interface requirement</w:t>
      </w:r>
    </w:p>
    <w:p w14:paraId="6F81418D" w14:textId="7F0B4276" w:rsidR="00A67AF7" w:rsidRDefault="00A67AF7" w:rsidP="00A67AF7">
      <w:pPr>
        <w:rPr>
          <w:rFonts w:ascii="Times New Roman" w:hAnsi="Times New Roman"/>
          <w:bCs/>
          <w:color w:val="24292E"/>
          <w:sz w:val="20"/>
          <w:szCs w:val="20"/>
        </w:rPr>
      </w:pPr>
      <w:r>
        <w:rPr>
          <w:rFonts w:ascii="Palatino Linotype" w:hAnsi="Palatino Linotype"/>
          <w:bCs/>
          <w:sz w:val="20"/>
          <w:szCs w:val="20"/>
        </w:rPr>
        <w:tab/>
      </w:r>
      <w:r>
        <w:rPr>
          <w:rFonts w:ascii="Palatino Linotype" w:hAnsi="Palatino Linotype"/>
          <w:bCs/>
          <w:sz w:val="20"/>
          <w:szCs w:val="20"/>
        </w:rPr>
        <w:tab/>
      </w:r>
      <w:r w:rsidR="003E53D8">
        <w:rPr>
          <w:rFonts w:ascii="Palatino Linotype" w:hAnsi="Palatino Linotype"/>
          <w:bCs/>
          <w:sz w:val="20"/>
          <w:szCs w:val="20"/>
        </w:rPr>
        <w:t xml:space="preserve"> </w:t>
      </w:r>
      <w:r>
        <w:rPr>
          <w:rFonts w:ascii="Palatino Linotype" w:hAnsi="Palatino Linotype"/>
          <w:bCs/>
          <w:sz w:val="20"/>
          <w:szCs w:val="20"/>
        </w:rPr>
        <w:t xml:space="preserve"> </w:t>
      </w:r>
      <w:r w:rsidR="003A52B0">
        <w:rPr>
          <w:rFonts w:ascii="Palatino Linotype" w:hAnsi="Palatino Linotype"/>
          <w:bCs/>
          <w:sz w:val="20"/>
          <w:szCs w:val="20"/>
        </w:rPr>
        <w:t xml:space="preserve">2.3 </w:t>
      </w:r>
      <w:r w:rsidRPr="00A67AF7">
        <w:rPr>
          <w:rFonts w:ascii="Times New Roman" w:hAnsi="Times New Roman"/>
          <w:bCs/>
          <w:color w:val="24292E"/>
          <w:sz w:val="20"/>
          <w:szCs w:val="20"/>
        </w:rPr>
        <w:t>Non</w:t>
      </w:r>
      <w:r w:rsidR="003A52B0">
        <w:rPr>
          <w:rFonts w:ascii="Times New Roman" w:hAnsi="Times New Roman"/>
          <w:bCs/>
          <w:color w:val="24292E"/>
          <w:sz w:val="20"/>
          <w:szCs w:val="20"/>
        </w:rPr>
        <w:t>-</w:t>
      </w:r>
      <w:r w:rsidRPr="00A67AF7">
        <w:rPr>
          <w:rFonts w:ascii="Times New Roman" w:hAnsi="Times New Roman"/>
          <w:bCs/>
          <w:color w:val="24292E"/>
          <w:sz w:val="20"/>
          <w:szCs w:val="20"/>
        </w:rPr>
        <w:t>Functional Requirement</w:t>
      </w:r>
    </w:p>
    <w:p w14:paraId="4CBCA300" w14:textId="6E01B368" w:rsidR="00A67AF7" w:rsidRDefault="00A67AF7" w:rsidP="00A67AF7">
      <w:pPr>
        <w:rPr>
          <w:rFonts w:ascii="Times New Roman" w:hAnsi="Times New Roman"/>
          <w:bCs/>
          <w:color w:val="24292E"/>
          <w:sz w:val="20"/>
          <w:szCs w:val="20"/>
        </w:rPr>
      </w:pPr>
      <w:r>
        <w:rPr>
          <w:rFonts w:ascii="Times New Roman" w:hAnsi="Times New Roman"/>
          <w:bCs/>
          <w:color w:val="24292E"/>
          <w:sz w:val="20"/>
          <w:szCs w:val="20"/>
        </w:rPr>
        <w:tab/>
      </w:r>
      <w:r>
        <w:rPr>
          <w:rFonts w:ascii="Times New Roman" w:hAnsi="Times New Roman"/>
          <w:bCs/>
          <w:color w:val="24292E"/>
          <w:sz w:val="20"/>
          <w:szCs w:val="20"/>
        </w:rPr>
        <w:tab/>
      </w:r>
      <w:r w:rsidR="003E53D8">
        <w:rPr>
          <w:rFonts w:ascii="Times New Roman" w:hAnsi="Times New Roman"/>
          <w:bCs/>
          <w:color w:val="24292E"/>
          <w:sz w:val="20"/>
          <w:szCs w:val="20"/>
        </w:rPr>
        <w:t xml:space="preserve"> </w:t>
      </w:r>
      <w:r w:rsidRPr="00A67AF7">
        <w:rPr>
          <w:rFonts w:ascii="Times New Roman" w:hAnsi="Times New Roman"/>
          <w:bCs/>
          <w:color w:val="24292E"/>
          <w:sz w:val="20"/>
          <w:szCs w:val="20"/>
        </w:rPr>
        <w:t xml:space="preserve"> </w:t>
      </w:r>
      <w:r w:rsidR="003A52B0">
        <w:rPr>
          <w:rFonts w:ascii="Times New Roman" w:hAnsi="Times New Roman"/>
          <w:bCs/>
          <w:color w:val="24292E"/>
          <w:sz w:val="20"/>
          <w:szCs w:val="20"/>
        </w:rPr>
        <w:t xml:space="preserve">2.4 </w:t>
      </w:r>
      <w:r w:rsidRPr="00A67AF7">
        <w:rPr>
          <w:rFonts w:ascii="Times New Roman" w:hAnsi="Times New Roman"/>
          <w:bCs/>
          <w:color w:val="24292E"/>
          <w:sz w:val="20"/>
          <w:szCs w:val="20"/>
        </w:rPr>
        <w:t>Other Requirements</w:t>
      </w:r>
    </w:p>
    <w:p w14:paraId="7BC62837" w14:textId="6C3386D3" w:rsidR="00A67AF7" w:rsidRDefault="00A67AF7" w:rsidP="00A67AF7">
      <w:pPr>
        <w:rPr>
          <w:rFonts w:ascii="Palatino Linotype" w:hAnsi="Palatino Linotype"/>
          <w:bCs/>
          <w:color w:val="24292E"/>
          <w:sz w:val="20"/>
          <w:szCs w:val="20"/>
        </w:rPr>
      </w:pPr>
      <w:r>
        <w:rPr>
          <w:rFonts w:ascii="Palatino Linotype" w:hAnsi="Palatino Linotype"/>
          <w:bCs/>
          <w:color w:val="24292E"/>
          <w:sz w:val="20"/>
          <w:szCs w:val="20"/>
        </w:rPr>
        <w:t xml:space="preserve">Chapter 3  </w:t>
      </w:r>
      <w:r>
        <w:rPr>
          <w:rFonts w:ascii="Palatino Linotype" w:hAnsi="Palatino Linotype"/>
          <w:bCs/>
          <w:color w:val="24292E"/>
          <w:sz w:val="20"/>
          <w:szCs w:val="20"/>
        </w:rPr>
        <w:tab/>
      </w:r>
      <w:r w:rsidR="003E53D8">
        <w:rPr>
          <w:rFonts w:ascii="Palatino Linotype" w:hAnsi="Palatino Linotype"/>
          <w:bCs/>
          <w:color w:val="24292E"/>
          <w:sz w:val="20"/>
          <w:szCs w:val="20"/>
        </w:rPr>
        <w:t xml:space="preserve"> </w:t>
      </w:r>
      <w:r>
        <w:rPr>
          <w:rFonts w:ascii="Palatino Linotype" w:hAnsi="Palatino Linotype"/>
          <w:bCs/>
          <w:color w:val="24292E"/>
          <w:sz w:val="20"/>
          <w:szCs w:val="20"/>
        </w:rPr>
        <w:t xml:space="preserve"> </w:t>
      </w:r>
      <w:r w:rsidRPr="00A67AF7">
        <w:rPr>
          <w:rFonts w:ascii="Palatino Linotype" w:hAnsi="Palatino Linotype"/>
          <w:bCs/>
          <w:color w:val="24292E"/>
          <w:sz w:val="24"/>
          <w:szCs w:val="24"/>
        </w:rPr>
        <w:t>UML Diagrams</w:t>
      </w:r>
      <w:r w:rsidRPr="00A67AF7">
        <w:rPr>
          <w:rFonts w:ascii="Palatino Linotype" w:hAnsi="Palatino Linotype"/>
          <w:bCs/>
          <w:color w:val="24292E"/>
          <w:sz w:val="24"/>
          <w:szCs w:val="24"/>
        </w:rPr>
        <w:tab/>
      </w:r>
      <w:r w:rsidR="00367A15">
        <w:rPr>
          <w:rFonts w:ascii="Palatino Linotype" w:hAnsi="Palatino Linotype"/>
          <w:bCs/>
          <w:color w:val="24292E"/>
          <w:sz w:val="20"/>
          <w:szCs w:val="20"/>
        </w:rPr>
        <w:tab/>
      </w:r>
      <w:r w:rsidR="00367A15">
        <w:rPr>
          <w:rFonts w:ascii="Palatino Linotype" w:hAnsi="Palatino Linotype"/>
          <w:bCs/>
          <w:color w:val="24292E"/>
          <w:sz w:val="20"/>
          <w:szCs w:val="20"/>
        </w:rPr>
        <w:tab/>
      </w:r>
      <w:r w:rsidR="00367A15">
        <w:rPr>
          <w:rFonts w:ascii="Palatino Linotype" w:hAnsi="Palatino Linotype"/>
          <w:bCs/>
          <w:color w:val="24292E"/>
          <w:sz w:val="20"/>
          <w:szCs w:val="20"/>
        </w:rPr>
        <w:tab/>
      </w:r>
      <w:r w:rsidR="00367A15">
        <w:rPr>
          <w:rFonts w:ascii="Palatino Linotype" w:hAnsi="Palatino Linotype"/>
          <w:bCs/>
          <w:color w:val="24292E"/>
          <w:sz w:val="20"/>
          <w:szCs w:val="20"/>
        </w:rPr>
        <w:tab/>
      </w:r>
      <w:r w:rsidR="003B6C0E">
        <w:rPr>
          <w:rFonts w:ascii="Palatino Linotype" w:hAnsi="Palatino Linotype"/>
          <w:bCs/>
          <w:color w:val="24292E"/>
          <w:sz w:val="20"/>
          <w:szCs w:val="20"/>
        </w:rPr>
        <w:t>17</w:t>
      </w:r>
    </w:p>
    <w:p w14:paraId="7C01B16D" w14:textId="2F8E1EB2" w:rsidR="00A67AF7" w:rsidRPr="00A67AF7" w:rsidRDefault="00A67AF7" w:rsidP="00A67AF7">
      <w:pPr>
        <w:rPr>
          <w:rFonts w:ascii="Palatino Linotype" w:hAnsi="Palatino Linotype"/>
          <w:bCs/>
          <w:color w:val="24292E"/>
          <w:sz w:val="20"/>
          <w:szCs w:val="20"/>
        </w:rPr>
      </w:pPr>
      <w:r>
        <w:rPr>
          <w:rFonts w:ascii="Palatino Linotype" w:hAnsi="Palatino Linotype"/>
          <w:bCs/>
          <w:color w:val="24292E"/>
          <w:sz w:val="20"/>
          <w:szCs w:val="20"/>
        </w:rPr>
        <w:tab/>
      </w:r>
      <w:r>
        <w:rPr>
          <w:rFonts w:ascii="Palatino Linotype" w:hAnsi="Palatino Linotype"/>
          <w:bCs/>
          <w:color w:val="24292E"/>
          <w:sz w:val="20"/>
          <w:szCs w:val="20"/>
        </w:rPr>
        <w:tab/>
      </w:r>
      <w:r w:rsidR="003E53D8">
        <w:rPr>
          <w:rFonts w:ascii="Palatino Linotype" w:hAnsi="Palatino Linotype"/>
          <w:bCs/>
          <w:color w:val="24292E"/>
          <w:sz w:val="20"/>
          <w:szCs w:val="20"/>
        </w:rPr>
        <w:t xml:space="preserve"> </w:t>
      </w:r>
      <w:r w:rsidR="00057DA6">
        <w:rPr>
          <w:rFonts w:ascii="Palatino Linotype" w:hAnsi="Palatino Linotype"/>
          <w:bCs/>
          <w:color w:val="24292E"/>
          <w:sz w:val="20"/>
          <w:szCs w:val="20"/>
        </w:rPr>
        <w:t xml:space="preserve"> </w:t>
      </w:r>
      <w:r w:rsidR="003A52B0">
        <w:rPr>
          <w:rFonts w:ascii="Palatino Linotype" w:hAnsi="Palatino Linotype"/>
          <w:bCs/>
          <w:color w:val="24292E"/>
          <w:sz w:val="20"/>
          <w:szCs w:val="20"/>
        </w:rPr>
        <w:t>3.1</w:t>
      </w:r>
      <w:r>
        <w:rPr>
          <w:rFonts w:ascii="Palatino Linotype" w:hAnsi="Palatino Linotype"/>
          <w:bCs/>
          <w:color w:val="24292E"/>
          <w:sz w:val="20"/>
          <w:szCs w:val="20"/>
        </w:rPr>
        <w:t xml:space="preserve"> </w:t>
      </w:r>
      <w:r w:rsidRPr="00A67AF7">
        <w:rPr>
          <w:rFonts w:ascii="Palatino Linotype" w:hAnsi="Palatino Linotype"/>
          <w:bCs/>
          <w:color w:val="24292E"/>
          <w:sz w:val="20"/>
          <w:szCs w:val="20"/>
        </w:rPr>
        <w:t>Sequence Diagram</w:t>
      </w:r>
    </w:p>
    <w:p w14:paraId="68008EB8" w14:textId="5F5A8ADD" w:rsidR="00A67AF7" w:rsidRPr="00A67AF7" w:rsidRDefault="00A67AF7" w:rsidP="00A67AF7">
      <w:pPr>
        <w:rPr>
          <w:rFonts w:ascii="Palatino Linotype" w:hAnsi="Palatino Linotype"/>
          <w:bCs/>
          <w:color w:val="24292E"/>
          <w:sz w:val="20"/>
          <w:szCs w:val="20"/>
        </w:rPr>
      </w:pPr>
      <w:r w:rsidRPr="00A67AF7">
        <w:rPr>
          <w:rFonts w:ascii="Palatino Linotype" w:hAnsi="Palatino Linotype"/>
          <w:bCs/>
          <w:color w:val="24292E"/>
          <w:sz w:val="20"/>
          <w:szCs w:val="20"/>
        </w:rPr>
        <w:tab/>
      </w:r>
      <w:r w:rsidRPr="00A67AF7">
        <w:rPr>
          <w:rFonts w:ascii="Palatino Linotype" w:hAnsi="Palatino Linotype"/>
          <w:bCs/>
          <w:color w:val="24292E"/>
          <w:sz w:val="20"/>
          <w:szCs w:val="20"/>
        </w:rPr>
        <w:tab/>
      </w:r>
      <w:r w:rsidR="003E53D8">
        <w:rPr>
          <w:rFonts w:ascii="Palatino Linotype" w:hAnsi="Palatino Linotype"/>
          <w:bCs/>
          <w:color w:val="24292E"/>
          <w:sz w:val="20"/>
          <w:szCs w:val="20"/>
        </w:rPr>
        <w:t xml:space="preserve"> </w:t>
      </w:r>
      <w:r w:rsidRPr="00A67AF7">
        <w:rPr>
          <w:rFonts w:ascii="Palatino Linotype" w:hAnsi="Palatino Linotype"/>
          <w:bCs/>
          <w:color w:val="24292E"/>
          <w:sz w:val="20"/>
          <w:szCs w:val="20"/>
        </w:rPr>
        <w:t xml:space="preserve"> </w:t>
      </w:r>
      <w:r w:rsidR="003A52B0">
        <w:rPr>
          <w:rFonts w:ascii="Palatino Linotype" w:hAnsi="Palatino Linotype"/>
          <w:bCs/>
          <w:color w:val="24292E"/>
          <w:sz w:val="20"/>
          <w:szCs w:val="20"/>
        </w:rPr>
        <w:t xml:space="preserve">3.2 </w:t>
      </w:r>
      <w:r w:rsidRPr="00A67AF7">
        <w:rPr>
          <w:rFonts w:ascii="Palatino Linotype" w:hAnsi="Palatino Linotype"/>
          <w:bCs/>
          <w:color w:val="24292E"/>
          <w:sz w:val="20"/>
          <w:szCs w:val="20"/>
        </w:rPr>
        <w:t>State Diagram</w:t>
      </w:r>
    </w:p>
    <w:p w14:paraId="787006E0" w14:textId="7A3C6768" w:rsidR="00A67AF7" w:rsidRPr="00A67AF7" w:rsidRDefault="00A67AF7" w:rsidP="00A67AF7">
      <w:pPr>
        <w:rPr>
          <w:rFonts w:ascii="Palatino Linotype" w:hAnsi="Palatino Linotype"/>
          <w:bCs/>
          <w:color w:val="24292E"/>
          <w:sz w:val="20"/>
          <w:szCs w:val="20"/>
        </w:rPr>
      </w:pPr>
      <w:r w:rsidRPr="00A67AF7">
        <w:rPr>
          <w:rFonts w:ascii="Palatino Linotype" w:hAnsi="Palatino Linotype"/>
          <w:bCs/>
          <w:color w:val="24292E"/>
          <w:sz w:val="20"/>
          <w:szCs w:val="20"/>
        </w:rPr>
        <w:tab/>
      </w:r>
      <w:r w:rsidRPr="00A67AF7">
        <w:rPr>
          <w:rFonts w:ascii="Palatino Linotype" w:hAnsi="Palatino Linotype"/>
          <w:bCs/>
          <w:color w:val="24292E"/>
          <w:sz w:val="20"/>
          <w:szCs w:val="20"/>
        </w:rPr>
        <w:tab/>
      </w:r>
      <w:r w:rsidR="003E53D8">
        <w:rPr>
          <w:rFonts w:ascii="Palatino Linotype" w:hAnsi="Palatino Linotype"/>
          <w:bCs/>
          <w:color w:val="24292E"/>
          <w:sz w:val="20"/>
          <w:szCs w:val="20"/>
        </w:rPr>
        <w:t xml:space="preserve"> </w:t>
      </w:r>
      <w:r w:rsidRPr="00A67AF7">
        <w:rPr>
          <w:rFonts w:ascii="Palatino Linotype" w:hAnsi="Palatino Linotype"/>
          <w:bCs/>
          <w:color w:val="24292E"/>
          <w:sz w:val="20"/>
          <w:szCs w:val="20"/>
        </w:rPr>
        <w:t xml:space="preserve"> </w:t>
      </w:r>
      <w:r w:rsidR="003A52B0">
        <w:rPr>
          <w:rFonts w:ascii="Palatino Linotype" w:hAnsi="Palatino Linotype"/>
          <w:bCs/>
          <w:color w:val="24292E"/>
          <w:sz w:val="20"/>
          <w:szCs w:val="20"/>
        </w:rPr>
        <w:t xml:space="preserve">3.3 </w:t>
      </w:r>
      <w:r w:rsidRPr="00A67AF7">
        <w:rPr>
          <w:rFonts w:ascii="Palatino Linotype" w:hAnsi="Palatino Linotype"/>
          <w:bCs/>
          <w:color w:val="24292E"/>
          <w:sz w:val="20"/>
          <w:szCs w:val="20"/>
        </w:rPr>
        <w:t>Data Flow Diagram</w:t>
      </w:r>
    </w:p>
    <w:p w14:paraId="7CC4BE00" w14:textId="7A57EB53" w:rsidR="00A67AF7" w:rsidRDefault="00A67AF7" w:rsidP="00A67AF7">
      <w:pPr>
        <w:rPr>
          <w:rFonts w:ascii="Palatino Linotype" w:hAnsi="Palatino Linotype"/>
          <w:bCs/>
          <w:color w:val="24292E"/>
          <w:sz w:val="20"/>
          <w:szCs w:val="20"/>
        </w:rPr>
      </w:pPr>
      <w:r w:rsidRPr="00A67AF7">
        <w:rPr>
          <w:rFonts w:ascii="Palatino Linotype" w:hAnsi="Palatino Linotype"/>
          <w:bCs/>
          <w:color w:val="24292E"/>
          <w:sz w:val="20"/>
          <w:szCs w:val="20"/>
        </w:rPr>
        <w:tab/>
      </w:r>
      <w:r w:rsidRPr="00A67AF7">
        <w:rPr>
          <w:rFonts w:ascii="Palatino Linotype" w:hAnsi="Palatino Linotype"/>
          <w:bCs/>
          <w:color w:val="24292E"/>
          <w:sz w:val="20"/>
          <w:szCs w:val="20"/>
        </w:rPr>
        <w:tab/>
      </w:r>
      <w:r w:rsidR="003E53D8">
        <w:rPr>
          <w:rFonts w:ascii="Palatino Linotype" w:hAnsi="Palatino Linotype"/>
          <w:bCs/>
          <w:color w:val="24292E"/>
          <w:sz w:val="20"/>
          <w:szCs w:val="20"/>
        </w:rPr>
        <w:t xml:space="preserve"> </w:t>
      </w:r>
      <w:r w:rsidRPr="00A67AF7">
        <w:rPr>
          <w:rFonts w:ascii="Palatino Linotype" w:hAnsi="Palatino Linotype"/>
          <w:bCs/>
          <w:color w:val="24292E"/>
          <w:sz w:val="20"/>
          <w:szCs w:val="20"/>
        </w:rPr>
        <w:t xml:space="preserve"> </w:t>
      </w:r>
      <w:r w:rsidR="003A52B0">
        <w:rPr>
          <w:rFonts w:ascii="Palatino Linotype" w:hAnsi="Palatino Linotype"/>
          <w:bCs/>
          <w:color w:val="24292E"/>
          <w:sz w:val="20"/>
          <w:szCs w:val="20"/>
        </w:rPr>
        <w:t xml:space="preserve">3.4 </w:t>
      </w:r>
      <w:r w:rsidRPr="00A67AF7">
        <w:rPr>
          <w:rFonts w:ascii="Palatino Linotype" w:hAnsi="Palatino Linotype"/>
          <w:bCs/>
          <w:color w:val="24292E"/>
          <w:sz w:val="20"/>
          <w:szCs w:val="20"/>
        </w:rPr>
        <w:t>Flow Chart</w:t>
      </w:r>
    </w:p>
    <w:p w14:paraId="22BA054E" w14:textId="24610889" w:rsidR="00A67AF7" w:rsidRDefault="00A67AF7" w:rsidP="00A67AF7">
      <w:pPr>
        <w:rPr>
          <w:rFonts w:ascii="Palatino Linotype" w:hAnsi="Palatino Linotype"/>
          <w:bCs/>
          <w:color w:val="24292E"/>
          <w:sz w:val="24"/>
          <w:szCs w:val="24"/>
        </w:rPr>
      </w:pPr>
      <w:r>
        <w:rPr>
          <w:rFonts w:ascii="Palatino Linotype" w:hAnsi="Palatino Linotype"/>
          <w:bCs/>
          <w:color w:val="24292E"/>
          <w:sz w:val="24"/>
          <w:szCs w:val="24"/>
        </w:rPr>
        <w:t>C</w:t>
      </w:r>
      <w:r w:rsidR="00367A15">
        <w:rPr>
          <w:rFonts w:ascii="Palatino Linotype" w:hAnsi="Palatino Linotype"/>
          <w:bCs/>
          <w:color w:val="24292E"/>
          <w:sz w:val="24"/>
          <w:szCs w:val="24"/>
        </w:rPr>
        <w:t>hapter 4</w:t>
      </w:r>
      <w:r w:rsidR="00367A15">
        <w:rPr>
          <w:rFonts w:ascii="Palatino Linotype" w:hAnsi="Palatino Linotype"/>
          <w:bCs/>
          <w:color w:val="24292E"/>
          <w:sz w:val="24"/>
          <w:szCs w:val="24"/>
        </w:rPr>
        <w:tab/>
        <w:t xml:space="preserve"> </w:t>
      </w:r>
      <w:r w:rsidR="003E53D8">
        <w:rPr>
          <w:rFonts w:ascii="Palatino Linotype" w:hAnsi="Palatino Linotype"/>
          <w:bCs/>
          <w:color w:val="24292E"/>
          <w:sz w:val="24"/>
          <w:szCs w:val="24"/>
        </w:rPr>
        <w:t xml:space="preserve"> </w:t>
      </w:r>
      <w:r w:rsidR="00367A15">
        <w:rPr>
          <w:rFonts w:ascii="Palatino Linotype" w:hAnsi="Palatino Linotype"/>
          <w:bCs/>
          <w:color w:val="24292E"/>
          <w:sz w:val="24"/>
          <w:szCs w:val="24"/>
        </w:rPr>
        <w:t>About the System</w:t>
      </w:r>
      <w:r w:rsidR="00367A15">
        <w:rPr>
          <w:rFonts w:ascii="Palatino Linotype" w:hAnsi="Palatino Linotype"/>
          <w:bCs/>
          <w:color w:val="24292E"/>
          <w:sz w:val="24"/>
          <w:szCs w:val="24"/>
        </w:rPr>
        <w:tab/>
      </w:r>
      <w:r w:rsidR="00367A15">
        <w:rPr>
          <w:rFonts w:ascii="Palatino Linotype" w:hAnsi="Palatino Linotype"/>
          <w:bCs/>
          <w:color w:val="24292E"/>
          <w:sz w:val="24"/>
          <w:szCs w:val="24"/>
        </w:rPr>
        <w:tab/>
      </w:r>
      <w:r w:rsidR="00367A15">
        <w:rPr>
          <w:rFonts w:ascii="Palatino Linotype" w:hAnsi="Palatino Linotype"/>
          <w:bCs/>
          <w:color w:val="24292E"/>
          <w:sz w:val="24"/>
          <w:szCs w:val="24"/>
        </w:rPr>
        <w:tab/>
      </w:r>
      <w:r w:rsidR="00367A15">
        <w:rPr>
          <w:rFonts w:ascii="Palatino Linotype" w:hAnsi="Palatino Linotype"/>
          <w:bCs/>
          <w:color w:val="24292E"/>
          <w:sz w:val="24"/>
          <w:szCs w:val="24"/>
        </w:rPr>
        <w:tab/>
      </w:r>
      <w:r w:rsidR="00367A15">
        <w:rPr>
          <w:rFonts w:ascii="Palatino Linotype" w:hAnsi="Palatino Linotype"/>
          <w:bCs/>
          <w:color w:val="24292E"/>
          <w:sz w:val="24"/>
          <w:szCs w:val="24"/>
        </w:rPr>
        <w:tab/>
      </w:r>
      <w:r w:rsidR="003B6C0E">
        <w:rPr>
          <w:rFonts w:ascii="Palatino Linotype" w:hAnsi="Palatino Linotype"/>
          <w:bCs/>
          <w:color w:val="24292E"/>
          <w:sz w:val="24"/>
          <w:szCs w:val="24"/>
        </w:rPr>
        <w:t>20</w:t>
      </w:r>
    </w:p>
    <w:p w14:paraId="556A4C30" w14:textId="08339427" w:rsidR="00A67AF7" w:rsidRPr="00367A15" w:rsidRDefault="00A67AF7" w:rsidP="00A67AF7">
      <w:pPr>
        <w:rPr>
          <w:rFonts w:ascii="Palatino Linotype" w:hAnsi="Palatino Linotype"/>
          <w:bCs/>
          <w:color w:val="24292E"/>
          <w:sz w:val="20"/>
          <w:szCs w:val="20"/>
        </w:rPr>
      </w:pPr>
      <w:r>
        <w:rPr>
          <w:rFonts w:ascii="Palatino Linotype" w:hAnsi="Palatino Linotype"/>
          <w:bCs/>
          <w:color w:val="24292E"/>
          <w:sz w:val="24"/>
          <w:szCs w:val="24"/>
        </w:rPr>
        <w:tab/>
      </w:r>
      <w:r>
        <w:rPr>
          <w:rFonts w:ascii="Palatino Linotype" w:hAnsi="Palatino Linotype"/>
          <w:bCs/>
          <w:color w:val="24292E"/>
          <w:sz w:val="24"/>
          <w:szCs w:val="24"/>
        </w:rPr>
        <w:tab/>
      </w:r>
      <w:r w:rsidR="003E53D8">
        <w:rPr>
          <w:rFonts w:ascii="Palatino Linotype" w:hAnsi="Palatino Linotype"/>
          <w:bCs/>
          <w:color w:val="24292E"/>
          <w:sz w:val="24"/>
          <w:szCs w:val="24"/>
        </w:rPr>
        <w:t xml:space="preserve"> </w:t>
      </w:r>
      <w:r>
        <w:rPr>
          <w:rFonts w:ascii="Palatino Linotype" w:hAnsi="Palatino Linotype"/>
          <w:bCs/>
          <w:color w:val="24292E"/>
          <w:sz w:val="24"/>
          <w:szCs w:val="24"/>
        </w:rPr>
        <w:t xml:space="preserve"> </w:t>
      </w:r>
      <w:r w:rsidR="003A52B0" w:rsidRPr="00057DA6">
        <w:rPr>
          <w:rFonts w:ascii="Palatino Linotype" w:hAnsi="Palatino Linotype"/>
          <w:bCs/>
          <w:color w:val="24292E"/>
          <w:sz w:val="20"/>
          <w:szCs w:val="20"/>
        </w:rPr>
        <w:t>4.1</w:t>
      </w:r>
      <w:r w:rsidR="003A52B0">
        <w:rPr>
          <w:rFonts w:ascii="Palatino Linotype" w:hAnsi="Palatino Linotype"/>
          <w:bCs/>
          <w:color w:val="24292E"/>
          <w:sz w:val="24"/>
          <w:szCs w:val="24"/>
        </w:rPr>
        <w:t xml:space="preserve"> </w:t>
      </w:r>
      <w:r w:rsidRPr="00367A15">
        <w:rPr>
          <w:rFonts w:ascii="Palatino Linotype" w:hAnsi="Palatino Linotype"/>
          <w:bCs/>
          <w:color w:val="24292E"/>
          <w:sz w:val="20"/>
          <w:szCs w:val="20"/>
        </w:rPr>
        <w:t>Problem Definition</w:t>
      </w:r>
    </w:p>
    <w:p w14:paraId="69F9B8E2" w14:textId="3DC74993" w:rsidR="00A67AF7" w:rsidRPr="00367A15" w:rsidRDefault="00A67AF7" w:rsidP="00A67AF7">
      <w:pPr>
        <w:rPr>
          <w:rFonts w:ascii="Palatino Linotype" w:hAnsi="Palatino Linotype"/>
          <w:bCs/>
          <w:color w:val="24292E"/>
          <w:sz w:val="20"/>
          <w:szCs w:val="20"/>
        </w:rPr>
      </w:pPr>
      <w:r w:rsidRPr="00367A15">
        <w:rPr>
          <w:rFonts w:ascii="Palatino Linotype" w:hAnsi="Palatino Linotype"/>
          <w:bCs/>
          <w:color w:val="24292E"/>
          <w:sz w:val="20"/>
          <w:szCs w:val="20"/>
        </w:rPr>
        <w:tab/>
      </w:r>
      <w:r w:rsidRPr="00367A15">
        <w:rPr>
          <w:rFonts w:ascii="Palatino Linotype" w:hAnsi="Palatino Linotype"/>
          <w:bCs/>
          <w:color w:val="24292E"/>
          <w:sz w:val="20"/>
          <w:szCs w:val="20"/>
        </w:rPr>
        <w:tab/>
      </w:r>
      <w:r w:rsidR="003E53D8">
        <w:rPr>
          <w:rFonts w:ascii="Palatino Linotype" w:hAnsi="Palatino Linotype"/>
          <w:bCs/>
          <w:color w:val="24292E"/>
          <w:sz w:val="20"/>
          <w:szCs w:val="20"/>
        </w:rPr>
        <w:t xml:space="preserve"> </w:t>
      </w:r>
      <w:r w:rsidRPr="00367A15">
        <w:rPr>
          <w:rFonts w:ascii="Palatino Linotype" w:hAnsi="Palatino Linotype"/>
          <w:bCs/>
          <w:color w:val="24292E"/>
          <w:sz w:val="20"/>
          <w:szCs w:val="20"/>
        </w:rPr>
        <w:t xml:space="preserve"> </w:t>
      </w:r>
      <w:r w:rsidR="003A52B0">
        <w:rPr>
          <w:rFonts w:ascii="Palatino Linotype" w:hAnsi="Palatino Linotype"/>
          <w:bCs/>
          <w:color w:val="24292E"/>
          <w:sz w:val="20"/>
          <w:szCs w:val="20"/>
        </w:rPr>
        <w:t xml:space="preserve">4.2 </w:t>
      </w:r>
      <w:r w:rsidRPr="00367A15">
        <w:rPr>
          <w:rFonts w:ascii="Palatino Linotype" w:hAnsi="Palatino Linotype"/>
          <w:bCs/>
          <w:color w:val="24292E"/>
          <w:sz w:val="20"/>
          <w:szCs w:val="20"/>
        </w:rPr>
        <w:t>Technology Used</w:t>
      </w:r>
    </w:p>
    <w:p w14:paraId="2C36A213" w14:textId="215E6917" w:rsidR="00A67AF7" w:rsidRPr="00367A15" w:rsidRDefault="00A67AF7" w:rsidP="00A67AF7">
      <w:pPr>
        <w:rPr>
          <w:rFonts w:ascii="Palatino Linotype" w:hAnsi="Palatino Linotype"/>
          <w:bCs/>
          <w:color w:val="24292E"/>
          <w:sz w:val="20"/>
          <w:szCs w:val="20"/>
        </w:rPr>
      </w:pPr>
      <w:r w:rsidRPr="00367A15">
        <w:rPr>
          <w:rFonts w:ascii="Palatino Linotype" w:hAnsi="Palatino Linotype"/>
          <w:bCs/>
          <w:color w:val="24292E"/>
          <w:sz w:val="20"/>
          <w:szCs w:val="20"/>
        </w:rPr>
        <w:tab/>
      </w:r>
      <w:r w:rsidRPr="00367A15">
        <w:rPr>
          <w:rFonts w:ascii="Palatino Linotype" w:hAnsi="Palatino Linotype"/>
          <w:bCs/>
          <w:color w:val="24292E"/>
          <w:sz w:val="20"/>
          <w:szCs w:val="20"/>
        </w:rPr>
        <w:tab/>
      </w:r>
      <w:r w:rsidR="003E53D8">
        <w:rPr>
          <w:rFonts w:ascii="Palatino Linotype" w:hAnsi="Palatino Linotype"/>
          <w:bCs/>
          <w:color w:val="24292E"/>
          <w:sz w:val="20"/>
          <w:szCs w:val="20"/>
        </w:rPr>
        <w:t xml:space="preserve"> </w:t>
      </w:r>
      <w:r w:rsidRPr="00367A15">
        <w:rPr>
          <w:rFonts w:ascii="Palatino Linotype" w:hAnsi="Palatino Linotype"/>
          <w:bCs/>
          <w:color w:val="24292E"/>
          <w:sz w:val="20"/>
          <w:szCs w:val="20"/>
        </w:rPr>
        <w:t xml:space="preserve"> </w:t>
      </w:r>
      <w:r w:rsidR="003A52B0">
        <w:rPr>
          <w:rFonts w:ascii="Palatino Linotype" w:hAnsi="Palatino Linotype"/>
          <w:bCs/>
          <w:color w:val="24292E"/>
          <w:sz w:val="20"/>
          <w:szCs w:val="20"/>
        </w:rPr>
        <w:t xml:space="preserve">4.3 </w:t>
      </w:r>
      <w:r w:rsidRPr="00367A15">
        <w:rPr>
          <w:rFonts w:ascii="Palatino Linotype" w:hAnsi="Palatino Linotype"/>
          <w:bCs/>
          <w:color w:val="24292E"/>
          <w:sz w:val="20"/>
          <w:szCs w:val="20"/>
        </w:rPr>
        <w:t>Working Procedure</w:t>
      </w:r>
    </w:p>
    <w:p w14:paraId="46F482ED" w14:textId="3DF26548" w:rsidR="00A67AF7" w:rsidRPr="00367A15" w:rsidRDefault="00A67AF7" w:rsidP="00A67AF7">
      <w:pPr>
        <w:rPr>
          <w:rFonts w:ascii="Palatino Linotype" w:hAnsi="Palatino Linotype"/>
          <w:bCs/>
          <w:color w:val="24292E"/>
          <w:sz w:val="20"/>
          <w:szCs w:val="20"/>
        </w:rPr>
      </w:pPr>
      <w:r w:rsidRPr="00367A15">
        <w:rPr>
          <w:rFonts w:ascii="Palatino Linotype" w:hAnsi="Palatino Linotype"/>
          <w:bCs/>
          <w:color w:val="24292E"/>
          <w:sz w:val="20"/>
          <w:szCs w:val="20"/>
        </w:rPr>
        <w:tab/>
      </w:r>
      <w:r w:rsidRPr="00367A15">
        <w:rPr>
          <w:rFonts w:ascii="Palatino Linotype" w:hAnsi="Palatino Linotype"/>
          <w:bCs/>
          <w:color w:val="24292E"/>
          <w:sz w:val="20"/>
          <w:szCs w:val="20"/>
        </w:rPr>
        <w:tab/>
      </w:r>
      <w:r w:rsidR="003E53D8">
        <w:rPr>
          <w:rFonts w:ascii="Palatino Linotype" w:hAnsi="Palatino Linotype"/>
          <w:bCs/>
          <w:color w:val="24292E"/>
          <w:sz w:val="20"/>
          <w:szCs w:val="20"/>
        </w:rPr>
        <w:t xml:space="preserve"> </w:t>
      </w:r>
      <w:r w:rsidRPr="00367A15">
        <w:rPr>
          <w:rFonts w:ascii="Palatino Linotype" w:hAnsi="Palatino Linotype"/>
          <w:bCs/>
          <w:color w:val="24292E"/>
          <w:sz w:val="20"/>
          <w:szCs w:val="20"/>
        </w:rPr>
        <w:t xml:space="preserve"> </w:t>
      </w:r>
      <w:r w:rsidR="003A52B0">
        <w:rPr>
          <w:rFonts w:ascii="Palatino Linotype" w:hAnsi="Palatino Linotype"/>
          <w:bCs/>
          <w:color w:val="24292E"/>
          <w:sz w:val="20"/>
          <w:szCs w:val="20"/>
        </w:rPr>
        <w:t xml:space="preserve">4.4 </w:t>
      </w:r>
      <w:r w:rsidR="00367A15" w:rsidRPr="00367A15">
        <w:rPr>
          <w:rFonts w:ascii="Palatino Linotype" w:hAnsi="Palatino Linotype"/>
          <w:bCs/>
          <w:color w:val="24292E"/>
          <w:sz w:val="20"/>
          <w:szCs w:val="20"/>
        </w:rPr>
        <w:t>Models Developed</w:t>
      </w:r>
    </w:p>
    <w:p w14:paraId="2D4F97A3" w14:textId="1A9F87AF" w:rsidR="00367A15" w:rsidRDefault="00367A15" w:rsidP="00A67AF7">
      <w:pPr>
        <w:rPr>
          <w:rFonts w:ascii="Palatino Linotype" w:hAnsi="Palatino Linotype"/>
          <w:bCs/>
          <w:color w:val="24292E"/>
          <w:sz w:val="24"/>
          <w:szCs w:val="24"/>
        </w:rPr>
      </w:pPr>
      <w:r>
        <w:rPr>
          <w:rFonts w:ascii="Palatino Linotype" w:hAnsi="Palatino Linotype"/>
          <w:bCs/>
          <w:color w:val="24292E"/>
          <w:sz w:val="24"/>
          <w:szCs w:val="24"/>
        </w:rPr>
        <w:t>Chapter 5</w:t>
      </w:r>
      <w:r>
        <w:rPr>
          <w:rFonts w:ascii="Palatino Linotype" w:hAnsi="Palatino Linotype"/>
          <w:bCs/>
          <w:color w:val="24292E"/>
          <w:sz w:val="24"/>
          <w:szCs w:val="24"/>
        </w:rPr>
        <w:tab/>
        <w:t xml:space="preserve"> Study and Survey of Related </w:t>
      </w:r>
      <w:r w:rsidR="003B6C0E">
        <w:rPr>
          <w:rFonts w:ascii="Palatino Linotype" w:hAnsi="Palatino Linotype"/>
          <w:bCs/>
          <w:color w:val="24292E"/>
          <w:sz w:val="24"/>
          <w:szCs w:val="24"/>
        </w:rPr>
        <w:t>Systems</w:t>
      </w:r>
      <w:r w:rsidR="003B6C0E">
        <w:rPr>
          <w:rFonts w:ascii="Palatino Linotype" w:hAnsi="Palatino Linotype"/>
          <w:bCs/>
          <w:color w:val="24292E"/>
          <w:sz w:val="24"/>
          <w:szCs w:val="24"/>
        </w:rPr>
        <w:tab/>
      </w:r>
      <w:r w:rsidR="003B6C0E">
        <w:rPr>
          <w:rFonts w:ascii="Palatino Linotype" w:hAnsi="Palatino Linotype"/>
          <w:bCs/>
          <w:color w:val="24292E"/>
          <w:sz w:val="24"/>
          <w:szCs w:val="24"/>
        </w:rPr>
        <w:tab/>
        <w:t>40</w:t>
      </w:r>
    </w:p>
    <w:p w14:paraId="61792460" w14:textId="2A1AE37F" w:rsidR="00367A15" w:rsidRDefault="00367A15" w:rsidP="00A67AF7">
      <w:pPr>
        <w:rPr>
          <w:rFonts w:ascii="Palatino Linotype" w:hAnsi="Palatino Linotype"/>
          <w:bCs/>
          <w:color w:val="24292E"/>
          <w:sz w:val="24"/>
          <w:szCs w:val="24"/>
        </w:rPr>
      </w:pPr>
      <w:r>
        <w:rPr>
          <w:rFonts w:ascii="Palatino Linotype" w:hAnsi="Palatino Linotype"/>
          <w:bCs/>
          <w:color w:val="24292E"/>
          <w:sz w:val="24"/>
          <w:szCs w:val="24"/>
        </w:rPr>
        <w:t>Chapter 6</w:t>
      </w:r>
      <w:r>
        <w:rPr>
          <w:rFonts w:ascii="Palatino Linotype" w:hAnsi="Palatino Linotype"/>
          <w:bCs/>
          <w:color w:val="24292E"/>
          <w:sz w:val="24"/>
          <w:szCs w:val="24"/>
        </w:rPr>
        <w:tab/>
        <w:t xml:space="preserve"> </w:t>
      </w:r>
      <w:r w:rsidR="003B6C0E">
        <w:rPr>
          <w:rFonts w:ascii="Palatino Linotype" w:hAnsi="Palatino Linotype"/>
          <w:bCs/>
          <w:color w:val="24292E"/>
          <w:sz w:val="24"/>
          <w:szCs w:val="24"/>
        </w:rPr>
        <w:t>Conclusion and Future Scope</w:t>
      </w:r>
      <w:r w:rsidR="003B6C0E">
        <w:rPr>
          <w:rFonts w:ascii="Palatino Linotype" w:hAnsi="Palatino Linotype"/>
          <w:bCs/>
          <w:color w:val="24292E"/>
          <w:sz w:val="24"/>
          <w:szCs w:val="24"/>
        </w:rPr>
        <w:tab/>
      </w:r>
      <w:r w:rsidR="003B6C0E">
        <w:rPr>
          <w:rFonts w:ascii="Palatino Linotype" w:hAnsi="Palatino Linotype"/>
          <w:bCs/>
          <w:color w:val="24292E"/>
          <w:sz w:val="24"/>
          <w:szCs w:val="24"/>
        </w:rPr>
        <w:tab/>
      </w:r>
      <w:r w:rsidR="003B6C0E">
        <w:rPr>
          <w:rFonts w:ascii="Palatino Linotype" w:hAnsi="Palatino Linotype"/>
          <w:bCs/>
          <w:color w:val="24292E"/>
          <w:sz w:val="24"/>
          <w:szCs w:val="24"/>
        </w:rPr>
        <w:tab/>
        <w:t>43</w:t>
      </w:r>
    </w:p>
    <w:p w14:paraId="7F7560BF" w14:textId="77777777" w:rsidR="00367A15" w:rsidRPr="00A67AF7" w:rsidRDefault="00367A15" w:rsidP="00A67AF7">
      <w:pPr>
        <w:rPr>
          <w:rFonts w:ascii="Palatino Linotype" w:hAnsi="Palatino Linotype"/>
          <w:bCs/>
          <w:color w:val="24292E"/>
          <w:sz w:val="24"/>
          <w:szCs w:val="24"/>
        </w:rPr>
      </w:pPr>
      <w:r>
        <w:rPr>
          <w:rFonts w:ascii="Palatino Linotype" w:hAnsi="Palatino Linotype"/>
          <w:bCs/>
          <w:color w:val="24292E"/>
          <w:sz w:val="24"/>
          <w:szCs w:val="24"/>
        </w:rPr>
        <w:tab/>
      </w:r>
      <w:r>
        <w:rPr>
          <w:rFonts w:ascii="Palatino Linotype" w:hAnsi="Palatino Linotype"/>
          <w:bCs/>
          <w:color w:val="24292E"/>
          <w:sz w:val="24"/>
          <w:szCs w:val="24"/>
        </w:rPr>
        <w:tab/>
        <w:t xml:space="preserve"> </w:t>
      </w:r>
    </w:p>
    <w:p w14:paraId="550D727A" w14:textId="77777777" w:rsidR="00A67AF7" w:rsidRPr="00A67AF7" w:rsidRDefault="00A67AF7" w:rsidP="00A67AF7">
      <w:pPr>
        <w:rPr>
          <w:rFonts w:ascii="Palatino Linotype" w:hAnsi="Palatino Linotype"/>
          <w:bCs/>
          <w:color w:val="24292E"/>
          <w:sz w:val="20"/>
          <w:szCs w:val="20"/>
        </w:rPr>
      </w:pPr>
      <w:r>
        <w:rPr>
          <w:rFonts w:ascii="Palatino Linotype" w:hAnsi="Palatino Linotype"/>
          <w:bCs/>
          <w:color w:val="24292E"/>
          <w:sz w:val="20"/>
          <w:szCs w:val="20"/>
        </w:rPr>
        <w:tab/>
      </w:r>
      <w:r>
        <w:rPr>
          <w:rFonts w:ascii="Palatino Linotype" w:hAnsi="Palatino Linotype"/>
          <w:bCs/>
          <w:color w:val="24292E"/>
          <w:sz w:val="20"/>
          <w:szCs w:val="20"/>
        </w:rPr>
        <w:tab/>
        <w:t xml:space="preserve"> </w:t>
      </w:r>
    </w:p>
    <w:p w14:paraId="7FED8C28" w14:textId="67F69084" w:rsidR="003E53D8" w:rsidRDefault="003E53D8" w:rsidP="00367A15">
      <w:pPr>
        <w:rPr>
          <w:sz w:val="20"/>
          <w:szCs w:val="20"/>
        </w:rPr>
      </w:pPr>
    </w:p>
    <w:p w14:paraId="7E4D8660" w14:textId="77777777" w:rsidR="003E53D8" w:rsidRDefault="003E53D8" w:rsidP="003E53D8">
      <w:pPr>
        <w:ind w:left="2880"/>
        <w:rPr>
          <w:b/>
          <w:sz w:val="36"/>
          <w:szCs w:val="36"/>
        </w:rPr>
      </w:pPr>
      <w:r>
        <w:rPr>
          <w:b/>
          <w:sz w:val="24"/>
          <w:szCs w:val="24"/>
        </w:rPr>
        <w:lastRenderedPageBreak/>
        <w:t xml:space="preserve">     </w:t>
      </w:r>
      <w:r w:rsidRPr="003E53D8">
        <w:rPr>
          <w:b/>
          <w:sz w:val="36"/>
          <w:szCs w:val="36"/>
        </w:rPr>
        <w:t>Table of Tables</w:t>
      </w:r>
    </w:p>
    <w:p w14:paraId="50BF00C2" w14:textId="26D0E742" w:rsidR="00335FA5" w:rsidRPr="00335FA5" w:rsidRDefault="00335FA5" w:rsidP="003E53D8">
      <w:pPr>
        <w:rPr>
          <w:b/>
          <w:sz w:val="32"/>
          <w:szCs w:val="32"/>
        </w:rPr>
      </w:pPr>
      <w:r w:rsidRPr="00335FA5">
        <w:rPr>
          <w:b/>
          <w:sz w:val="32"/>
          <w:szCs w:val="32"/>
        </w:rPr>
        <w:t>Contents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Page No.</w:t>
      </w:r>
    </w:p>
    <w:p w14:paraId="39424DFA" w14:textId="7938B426" w:rsidR="00335FA5" w:rsidRDefault="00335FA5" w:rsidP="003E53D8">
      <w:pPr>
        <w:rPr>
          <w:sz w:val="24"/>
          <w:szCs w:val="24"/>
        </w:rPr>
      </w:pPr>
      <w:r>
        <w:rPr>
          <w:sz w:val="24"/>
          <w:szCs w:val="24"/>
        </w:rPr>
        <w:t>Table 1: Keyword Sentiment Value 1</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3B6C0E">
        <w:rPr>
          <w:sz w:val="24"/>
          <w:szCs w:val="24"/>
        </w:rPr>
        <w:t>30</w:t>
      </w:r>
    </w:p>
    <w:p w14:paraId="6FDEE0F3" w14:textId="2183B946" w:rsidR="00335FA5" w:rsidRDefault="00335FA5" w:rsidP="003E53D8">
      <w:pPr>
        <w:rPr>
          <w:sz w:val="24"/>
          <w:szCs w:val="24"/>
        </w:rPr>
      </w:pPr>
      <w:r>
        <w:rPr>
          <w:sz w:val="24"/>
          <w:szCs w:val="24"/>
        </w:rPr>
        <w:t xml:space="preserve">Table </w:t>
      </w:r>
      <w:r>
        <w:rPr>
          <w:sz w:val="24"/>
          <w:szCs w:val="24"/>
        </w:rPr>
        <w:t>2:</w:t>
      </w:r>
      <w:r w:rsidRPr="00335FA5">
        <w:rPr>
          <w:sz w:val="24"/>
          <w:szCs w:val="24"/>
        </w:rPr>
        <w:t xml:space="preserve"> </w:t>
      </w:r>
      <w:r>
        <w:rPr>
          <w:sz w:val="24"/>
          <w:szCs w:val="24"/>
        </w:rPr>
        <w:t xml:space="preserve">Keyword Sentiment Value </w:t>
      </w:r>
      <w:r>
        <w:rPr>
          <w:sz w:val="24"/>
          <w:szCs w:val="24"/>
        </w:rPr>
        <w:t xml:space="preserve">2                                                                 </w:t>
      </w:r>
      <w:r w:rsidR="003B6C0E">
        <w:rPr>
          <w:sz w:val="24"/>
          <w:szCs w:val="24"/>
        </w:rPr>
        <w:t xml:space="preserve">  30</w:t>
      </w:r>
    </w:p>
    <w:p w14:paraId="7912F396" w14:textId="3A4CD259" w:rsidR="00335FA5" w:rsidRDefault="003E53D8" w:rsidP="003E53D8">
      <w:pPr>
        <w:rPr>
          <w:b/>
          <w:sz w:val="36"/>
          <w:szCs w:val="36"/>
        </w:rPr>
      </w:pPr>
      <w:r w:rsidRPr="003E53D8">
        <w:rPr>
          <w:b/>
          <w:sz w:val="36"/>
          <w:szCs w:val="36"/>
        </w:rPr>
        <w:br w:type="page"/>
      </w:r>
    </w:p>
    <w:p w14:paraId="50D6ED11" w14:textId="77777777" w:rsidR="00335FA5" w:rsidRDefault="00335FA5" w:rsidP="00335FA5">
      <w:pPr>
        <w:ind w:left="2160" w:firstLine="720"/>
        <w:rPr>
          <w:b/>
          <w:sz w:val="36"/>
          <w:szCs w:val="36"/>
        </w:rPr>
      </w:pPr>
      <w:r>
        <w:rPr>
          <w:b/>
          <w:sz w:val="36"/>
          <w:szCs w:val="36"/>
        </w:rPr>
        <w:lastRenderedPageBreak/>
        <w:t>Table of Figures</w:t>
      </w:r>
    </w:p>
    <w:p w14:paraId="7429E159" w14:textId="77777777" w:rsidR="00335FA5" w:rsidRDefault="00335FA5" w:rsidP="00335FA5">
      <w:pPr>
        <w:rPr>
          <w:b/>
          <w:sz w:val="32"/>
          <w:szCs w:val="32"/>
        </w:rPr>
      </w:pPr>
      <w:r w:rsidRPr="00335FA5">
        <w:rPr>
          <w:b/>
          <w:sz w:val="32"/>
          <w:szCs w:val="32"/>
        </w:rPr>
        <w:t>Contents</w:t>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Page No.</w:t>
      </w:r>
    </w:p>
    <w:p w14:paraId="1853407A" w14:textId="7C91D1DF" w:rsidR="00335FA5" w:rsidRDefault="00335FA5" w:rsidP="00335FA5">
      <w:pPr>
        <w:rPr>
          <w:sz w:val="24"/>
          <w:szCs w:val="24"/>
        </w:rPr>
      </w:pPr>
      <w:r>
        <w:rPr>
          <w:sz w:val="24"/>
          <w:szCs w:val="24"/>
        </w:rPr>
        <w:t>Figure 1: Sequence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r w:rsidR="003B6C0E">
        <w:rPr>
          <w:sz w:val="24"/>
          <w:szCs w:val="24"/>
        </w:rPr>
        <w:t>7</w:t>
      </w:r>
    </w:p>
    <w:p w14:paraId="606EB73E" w14:textId="409E8A2F" w:rsidR="00335FA5" w:rsidRDefault="00335FA5" w:rsidP="00335FA5">
      <w:pPr>
        <w:rPr>
          <w:sz w:val="24"/>
          <w:szCs w:val="24"/>
        </w:rPr>
      </w:pPr>
      <w:r>
        <w:rPr>
          <w:sz w:val="24"/>
          <w:szCs w:val="24"/>
        </w:rPr>
        <w:t xml:space="preserve">Figure </w:t>
      </w:r>
      <w:r>
        <w:rPr>
          <w:sz w:val="24"/>
          <w:szCs w:val="24"/>
        </w:rPr>
        <w:t>2: State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r w:rsidR="003B6C0E">
        <w:rPr>
          <w:sz w:val="24"/>
          <w:szCs w:val="24"/>
        </w:rPr>
        <w:t>7</w:t>
      </w:r>
    </w:p>
    <w:p w14:paraId="7FBBEA5B" w14:textId="21B85200" w:rsidR="00335FA5" w:rsidRDefault="00335FA5" w:rsidP="00335FA5">
      <w:pPr>
        <w:rPr>
          <w:sz w:val="24"/>
          <w:szCs w:val="24"/>
        </w:rPr>
      </w:pPr>
      <w:r>
        <w:rPr>
          <w:sz w:val="24"/>
          <w:szCs w:val="24"/>
        </w:rPr>
        <w:t xml:space="preserve">Figure </w:t>
      </w:r>
      <w:r>
        <w:rPr>
          <w:sz w:val="24"/>
          <w:szCs w:val="24"/>
        </w:rPr>
        <w:t>3: Data Flow Diagram</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r w:rsidR="003B6C0E">
        <w:rPr>
          <w:sz w:val="24"/>
          <w:szCs w:val="24"/>
        </w:rPr>
        <w:t>8</w:t>
      </w:r>
    </w:p>
    <w:p w14:paraId="608678DD" w14:textId="12EE852D" w:rsidR="00335FA5" w:rsidRDefault="00335FA5" w:rsidP="00335FA5">
      <w:pPr>
        <w:rPr>
          <w:sz w:val="24"/>
          <w:szCs w:val="24"/>
        </w:rPr>
      </w:pPr>
      <w:r>
        <w:rPr>
          <w:sz w:val="24"/>
          <w:szCs w:val="24"/>
        </w:rPr>
        <w:t xml:space="preserve">Figure </w:t>
      </w:r>
      <w:r>
        <w:rPr>
          <w:sz w:val="24"/>
          <w:szCs w:val="24"/>
        </w:rPr>
        <w:t>4: Flow Chart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w:t>
      </w:r>
      <w:r w:rsidR="003B6C0E">
        <w:rPr>
          <w:sz w:val="24"/>
          <w:szCs w:val="24"/>
        </w:rPr>
        <w:t>9</w:t>
      </w:r>
    </w:p>
    <w:p w14:paraId="41A29764" w14:textId="0828BFE9" w:rsidR="00335FA5" w:rsidRPr="00335FA5" w:rsidRDefault="00335FA5" w:rsidP="00335FA5">
      <w:pPr>
        <w:rPr>
          <w:sz w:val="24"/>
          <w:szCs w:val="24"/>
        </w:rPr>
      </w:pPr>
      <w:r w:rsidRPr="00335FA5">
        <w:rPr>
          <w:sz w:val="24"/>
          <w:szCs w:val="24"/>
        </w:rPr>
        <w:t xml:space="preserve">Figure </w:t>
      </w:r>
      <w:r w:rsidRPr="00335FA5">
        <w:rPr>
          <w:sz w:val="24"/>
          <w:szCs w:val="24"/>
        </w:rPr>
        <w:t>5: Pie Chart 1</w:t>
      </w:r>
      <w:r w:rsidRPr="00335FA5">
        <w:rPr>
          <w:sz w:val="24"/>
          <w:szCs w:val="24"/>
        </w:rPr>
        <w:tab/>
      </w:r>
      <w:r w:rsidRPr="00335FA5">
        <w:rPr>
          <w:sz w:val="24"/>
          <w:szCs w:val="24"/>
        </w:rPr>
        <w:tab/>
      </w:r>
      <w:r w:rsidRPr="00335FA5">
        <w:rPr>
          <w:sz w:val="24"/>
          <w:szCs w:val="24"/>
        </w:rPr>
        <w:tab/>
      </w:r>
      <w:r w:rsidRPr="00335FA5">
        <w:rPr>
          <w:sz w:val="24"/>
          <w:szCs w:val="24"/>
        </w:rPr>
        <w:tab/>
      </w:r>
      <w:r w:rsidRPr="00335FA5">
        <w:rPr>
          <w:sz w:val="24"/>
          <w:szCs w:val="24"/>
        </w:rPr>
        <w:tab/>
      </w:r>
      <w:r w:rsidRPr="00335FA5">
        <w:rPr>
          <w:sz w:val="24"/>
          <w:szCs w:val="24"/>
        </w:rPr>
        <w:tab/>
      </w:r>
      <w:r w:rsidRPr="00335FA5">
        <w:rPr>
          <w:sz w:val="24"/>
          <w:szCs w:val="24"/>
        </w:rPr>
        <w:tab/>
      </w:r>
      <w:r w:rsidRPr="00335FA5">
        <w:rPr>
          <w:sz w:val="24"/>
          <w:szCs w:val="24"/>
        </w:rPr>
        <w:tab/>
        <w:t>2</w:t>
      </w:r>
      <w:r w:rsidR="003B6C0E">
        <w:rPr>
          <w:sz w:val="24"/>
          <w:szCs w:val="24"/>
        </w:rPr>
        <w:t>5</w:t>
      </w:r>
    </w:p>
    <w:p w14:paraId="6BE72D81" w14:textId="0968A43B" w:rsidR="00335FA5" w:rsidRDefault="00335FA5" w:rsidP="00335FA5">
      <w:pPr>
        <w:rPr>
          <w:sz w:val="24"/>
          <w:szCs w:val="24"/>
        </w:rPr>
      </w:pPr>
      <w:r>
        <w:rPr>
          <w:sz w:val="24"/>
          <w:szCs w:val="24"/>
        </w:rPr>
        <w:t xml:space="preserve">Figure </w:t>
      </w:r>
      <w:r>
        <w:rPr>
          <w:sz w:val="24"/>
          <w:szCs w:val="24"/>
        </w:rPr>
        <w:t>6: Command Line Output 1</w:t>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r w:rsidR="003B6C0E">
        <w:rPr>
          <w:sz w:val="24"/>
          <w:szCs w:val="24"/>
        </w:rPr>
        <w:t>5</w:t>
      </w:r>
    </w:p>
    <w:p w14:paraId="3ACC6679" w14:textId="27BDFFA9" w:rsidR="00335FA5" w:rsidRDefault="00335FA5" w:rsidP="00335FA5">
      <w:pPr>
        <w:rPr>
          <w:sz w:val="24"/>
          <w:szCs w:val="24"/>
        </w:rPr>
      </w:pPr>
      <w:r>
        <w:rPr>
          <w:sz w:val="24"/>
          <w:szCs w:val="24"/>
        </w:rPr>
        <w:t xml:space="preserve">Figure </w:t>
      </w:r>
      <w:r>
        <w:rPr>
          <w:sz w:val="24"/>
          <w:szCs w:val="24"/>
        </w:rPr>
        <w:t xml:space="preserve">7: </w:t>
      </w:r>
      <w:r>
        <w:rPr>
          <w:sz w:val="24"/>
          <w:szCs w:val="24"/>
        </w:rPr>
        <w:t xml:space="preserve">Command Line Output </w:t>
      </w:r>
      <w:r>
        <w:rPr>
          <w:sz w:val="24"/>
          <w:szCs w:val="24"/>
        </w:rPr>
        <w:t>2</w:t>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r w:rsidR="003B6C0E">
        <w:rPr>
          <w:sz w:val="24"/>
          <w:szCs w:val="24"/>
        </w:rPr>
        <w:t>6</w:t>
      </w:r>
    </w:p>
    <w:p w14:paraId="625EF20B" w14:textId="5877D47E" w:rsidR="00335FA5" w:rsidRDefault="00335FA5" w:rsidP="00335FA5">
      <w:pPr>
        <w:rPr>
          <w:sz w:val="24"/>
          <w:szCs w:val="24"/>
        </w:rPr>
      </w:pPr>
      <w:r>
        <w:rPr>
          <w:sz w:val="24"/>
          <w:szCs w:val="24"/>
        </w:rPr>
        <w:t>Figure</w:t>
      </w:r>
      <w:r>
        <w:rPr>
          <w:b/>
          <w:sz w:val="36"/>
          <w:szCs w:val="36"/>
        </w:rPr>
        <w:t xml:space="preserve"> </w:t>
      </w:r>
      <w:r>
        <w:rPr>
          <w:sz w:val="24"/>
          <w:szCs w:val="24"/>
        </w:rPr>
        <w:t>8: Live Tweets Output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r w:rsidR="003B6C0E">
        <w:rPr>
          <w:sz w:val="24"/>
          <w:szCs w:val="24"/>
        </w:rPr>
        <w:t>7</w:t>
      </w:r>
    </w:p>
    <w:p w14:paraId="291F7CFD" w14:textId="4534B9A3" w:rsidR="00335FA5" w:rsidRDefault="00335FA5" w:rsidP="00335FA5">
      <w:pPr>
        <w:rPr>
          <w:sz w:val="24"/>
          <w:szCs w:val="24"/>
        </w:rPr>
      </w:pPr>
      <w:r>
        <w:rPr>
          <w:sz w:val="24"/>
          <w:szCs w:val="24"/>
        </w:rPr>
        <w:t>Figure</w:t>
      </w:r>
      <w:r>
        <w:rPr>
          <w:b/>
          <w:sz w:val="36"/>
          <w:szCs w:val="36"/>
        </w:rPr>
        <w:t xml:space="preserve"> </w:t>
      </w:r>
      <w:r>
        <w:rPr>
          <w:sz w:val="24"/>
          <w:szCs w:val="24"/>
        </w:rPr>
        <w:t>9: Pie Chart 2</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r w:rsidR="003B6C0E">
        <w:rPr>
          <w:sz w:val="24"/>
          <w:szCs w:val="24"/>
        </w:rPr>
        <w:t>7</w:t>
      </w:r>
    </w:p>
    <w:p w14:paraId="1989E610" w14:textId="4BAAA4E9" w:rsidR="00335FA5" w:rsidRDefault="00335FA5" w:rsidP="00335FA5">
      <w:pPr>
        <w:rPr>
          <w:sz w:val="24"/>
          <w:szCs w:val="24"/>
        </w:rPr>
      </w:pPr>
      <w:r>
        <w:rPr>
          <w:sz w:val="24"/>
          <w:szCs w:val="24"/>
        </w:rPr>
        <w:t>Figure</w:t>
      </w:r>
      <w:r>
        <w:rPr>
          <w:b/>
          <w:sz w:val="36"/>
          <w:szCs w:val="36"/>
        </w:rPr>
        <w:t xml:space="preserve"> </w:t>
      </w:r>
      <w:r>
        <w:rPr>
          <w:sz w:val="24"/>
          <w:szCs w:val="24"/>
        </w:rPr>
        <w:t>10: Command Line Output 3</w:t>
      </w:r>
      <w:r>
        <w:rPr>
          <w:sz w:val="24"/>
          <w:szCs w:val="24"/>
        </w:rPr>
        <w:tab/>
      </w:r>
      <w:r>
        <w:rPr>
          <w:sz w:val="24"/>
          <w:szCs w:val="24"/>
        </w:rPr>
        <w:tab/>
      </w:r>
      <w:r>
        <w:rPr>
          <w:sz w:val="24"/>
          <w:szCs w:val="24"/>
        </w:rPr>
        <w:tab/>
      </w:r>
      <w:r>
        <w:rPr>
          <w:sz w:val="24"/>
          <w:szCs w:val="24"/>
        </w:rPr>
        <w:tab/>
      </w:r>
      <w:r>
        <w:rPr>
          <w:sz w:val="24"/>
          <w:szCs w:val="24"/>
        </w:rPr>
        <w:tab/>
      </w:r>
      <w:r>
        <w:rPr>
          <w:sz w:val="24"/>
          <w:szCs w:val="24"/>
        </w:rPr>
        <w:tab/>
        <w:t>2</w:t>
      </w:r>
      <w:r w:rsidR="003B6C0E">
        <w:rPr>
          <w:sz w:val="24"/>
          <w:szCs w:val="24"/>
        </w:rPr>
        <w:t>8</w:t>
      </w:r>
    </w:p>
    <w:p w14:paraId="24C115C7" w14:textId="5391D3DB" w:rsidR="00335FA5" w:rsidRDefault="00335FA5" w:rsidP="00335FA5">
      <w:pPr>
        <w:rPr>
          <w:sz w:val="24"/>
          <w:szCs w:val="24"/>
        </w:rPr>
      </w:pPr>
      <w:r>
        <w:rPr>
          <w:sz w:val="24"/>
          <w:szCs w:val="24"/>
        </w:rPr>
        <w:t>Figure</w:t>
      </w:r>
      <w:r>
        <w:rPr>
          <w:b/>
          <w:sz w:val="36"/>
          <w:szCs w:val="36"/>
        </w:rPr>
        <w:t xml:space="preserve"> </w:t>
      </w:r>
      <w:r>
        <w:rPr>
          <w:sz w:val="24"/>
          <w:szCs w:val="24"/>
        </w:rPr>
        <w:t>11: UserID Input Page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2</w:t>
      </w:r>
    </w:p>
    <w:p w14:paraId="01A75C38" w14:textId="752CE6CB" w:rsidR="00335FA5" w:rsidRDefault="00335FA5" w:rsidP="00335FA5">
      <w:pPr>
        <w:rPr>
          <w:sz w:val="24"/>
          <w:szCs w:val="24"/>
        </w:rPr>
      </w:pPr>
      <w:r>
        <w:rPr>
          <w:sz w:val="24"/>
          <w:szCs w:val="24"/>
        </w:rPr>
        <w:t>Figure</w:t>
      </w:r>
      <w:r>
        <w:rPr>
          <w:b/>
          <w:sz w:val="36"/>
          <w:szCs w:val="36"/>
        </w:rPr>
        <w:t xml:space="preserve"> </w:t>
      </w:r>
      <w:r>
        <w:rPr>
          <w:sz w:val="24"/>
          <w:szCs w:val="24"/>
        </w:rPr>
        <w:t>12: UI Output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2</w:t>
      </w:r>
    </w:p>
    <w:p w14:paraId="49F4BE78" w14:textId="2A38846D" w:rsidR="00335FA5" w:rsidRDefault="00335FA5" w:rsidP="00335FA5">
      <w:pPr>
        <w:rPr>
          <w:sz w:val="24"/>
          <w:szCs w:val="24"/>
        </w:rPr>
      </w:pPr>
      <w:r>
        <w:rPr>
          <w:sz w:val="24"/>
          <w:szCs w:val="24"/>
        </w:rPr>
        <w:t>Figure</w:t>
      </w:r>
      <w:r>
        <w:rPr>
          <w:b/>
          <w:sz w:val="36"/>
          <w:szCs w:val="36"/>
        </w:rPr>
        <w:t xml:space="preserve"> </w:t>
      </w:r>
      <w:r>
        <w:rPr>
          <w:sz w:val="24"/>
          <w:szCs w:val="24"/>
        </w:rPr>
        <w:t>13: Tweets Output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3</w:t>
      </w:r>
    </w:p>
    <w:p w14:paraId="00D39619" w14:textId="216660D3" w:rsidR="00335FA5" w:rsidRDefault="00335FA5" w:rsidP="00335FA5">
      <w:pPr>
        <w:rPr>
          <w:sz w:val="24"/>
          <w:szCs w:val="24"/>
        </w:rPr>
      </w:pPr>
      <w:r>
        <w:rPr>
          <w:sz w:val="24"/>
          <w:szCs w:val="24"/>
        </w:rPr>
        <w:t>Figure</w:t>
      </w:r>
      <w:r>
        <w:rPr>
          <w:b/>
          <w:sz w:val="36"/>
          <w:szCs w:val="36"/>
        </w:rPr>
        <w:t xml:space="preserve"> </w:t>
      </w:r>
      <w:r>
        <w:rPr>
          <w:sz w:val="24"/>
          <w:szCs w:val="24"/>
        </w:rPr>
        <w:t>14: Keyword Input UI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4</w:t>
      </w:r>
    </w:p>
    <w:p w14:paraId="47CCCDCB" w14:textId="7EF7725E" w:rsidR="00335FA5" w:rsidRDefault="00335FA5" w:rsidP="00335FA5">
      <w:pPr>
        <w:rPr>
          <w:sz w:val="24"/>
          <w:szCs w:val="24"/>
        </w:rPr>
      </w:pPr>
      <w:r>
        <w:rPr>
          <w:sz w:val="24"/>
          <w:szCs w:val="24"/>
        </w:rPr>
        <w:t>Figure</w:t>
      </w:r>
      <w:r>
        <w:rPr>
          <w:b/>
          <w:sz w:val="36"/>
          <w:szCs w:val="36"/>
        </w:rPr>
        <w:t xml:space="preserve"> </w:t>
      </w:r>
      <w:r>
        <w:rPr>
          <w:sz w:val="24"/>
          <w:szCs w:val="24"/>
        </w:rPr>
        <w:t>15: Keyword UI Output</w:t>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4</w:t>
      </w:r>
    </w:p>
    <w:p w14:paraId="71BABAE0" w14:textId="340058C8" w:rsidR="00335FA5" w:rsidRDefault="00335FA5" w:rsidP="00335FA5">
      <w:pPr>
        <w:rPr>
          <w:sz w:val="24"/>
          <w:szCs w:val="24"/>
        </w:rPr>
      </w:pPr>
      <w:r>
        <w:rPr>
          <w:sz w:val="24"/>
          <w:szCs w:val="24"/>
        </w:rPr>
        <w:t>Figure</w:t>
      </w:r>
      <w:r>
        <w:rPr>
          <w:b/>
          <w:sz w:val="36"/>
          <w:szCs w:val="36"/>
        </w:rPr>
        <w:t xml:space="preserve"> </w:t>
      </w:r>
      <w:r>
        <w:rPr>
          <w:sz w:val="24"/>
          <w:szCs w:val="24"/>
        </w:rPr>
        <w:t>16: Topic Input UI</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5</w:t>
      </w:r>
    </w:p>
    <w:p w14:paraId="7ECA5633" w14:textId="0E0C6A5F" w:rsidR="00335FA5" w:rsidRDefault="00335FA5" w:rsidP="00335FA5">
      <w:pPr>
        <w:rPr>
          <w:sz w:val="24"/>
          <w:szCs w:val="24"/>
        </w:rPr>
      </w:pPr>
      <w:r>
        <w:rPr>
          <w:sz w:val="24"/>
          <w:szCs w:val="24"/>
        </w:rPr>
        <w:t>Figure</w:t>
      </w:r>
      <w:r>
        <w:rPr>
          <w:b/>
          <w:sz w:val="36"/>
          <w:szCs w:val="36"/>
        </w:rPr>
        <w:t xml:space="preserve"> </w:t>
      </w:r>
      <w:r>
        <w:rPr>
          <w:sz w:val="24"/>
          <w:szCs w:val="24"/>
        </w:rPr>
        <w:t>17: Topic Output 1</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6</w:t>
      </w:r>
    </w:p>
    <w:p w14:paraId="65A3657D" w14:textId="39829F16" w:rsidR="00335FA5" w:rsidRDefault="00335FA5" w:rsidP="00335FA5">
      <w:pPr>
        <w:rPr>
          <w:sz w:val="24"/>
          <w:szCs w:val="24"/>
        </w:rPr>
      </w:pPr>
      <w:r>
        <w:rPr>
          <w:sz w:val="24"/>
          <w:szCs w:val="24"/>
        </w:rPr>
        <w:t>Figure</w:t>
      </w:r>
      <w:r>
        <w:rPr>
          <w:b/>
          <w:sz w:val="36"/>
          <w:szCs w:val="36"/>
        </w:rPr>
        <w:t xml:space="preserve"> </w:t>
      </w:r>
      <w:r w:rsidRPr="00335FA5">
        <w:rPr>
          <w:sz w:val="24"/>
          <w:szCs w:val="24"/>
        </w:rPr>
        <w:t>18</w:t>
      </w:r>
      <w:r>
        <w:rPr>
          <w:sz w:val="24"/>
          <w:szCs w:val="24"/>
        </w:rPr>
        <w:t>: Topic Output 2</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6</w:t>
      </w:r>
    </w:p>
    <w:p w14:paraId="5F88D48D" w14:textId="0BA29A44" w:rsidR="00335FA5" w:rsidRDefault="00335FA5" w:rsidP="00335FA5">
      <w:pPr>
        <w:rPr>
          <w:sz w:val="24"/>
          <w:szCs w:val="24"/>
        </w:rPr>
      </w:pPr>
      <w:r>
        <w:rPr>
          <w:sz w:val="24"/>
          <w:szCs w:val="24"/>
        </w:rPr>
        <w:t>Figure</w:t>
      </w:r>
      <w:r>
        <w:rPr>
          <w:b/>
          <w:sz w:val="36"/>
          <w:szCs w:val="36"/>
        </w:rPr>
        <w:t xml:space="preserve"> </w:t>
      </w:r>
      <w:r>
        <w:rPr>
          <w:sz w:val="24"/>
          <w:szCs w:val="24"/>
        </w:rPr>
        <w:t>19: Input Text Model UI</w:t>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7</w:t>
      </w:r>
    </w:p>
    <w:p w14:paraId="2153A3FF" w14:textId="6A54CE81" w:rsidR="00335FA5" w:rsidRDefault="00335FA5" w:rsidP="00335FA5">
      <w:pPr>
        <w:rPr>
          <w:sz w:val="24"/>
          <w:szCs w:val="24"/>
        </w:rPr>
      </w:pPr>
      <w:r>
        <w:rPr>
          <w:sz w:val="24"/>
          <w:szCs w:val="24"/>
        </w:rPr>
        <w:t>Figure</w:t>
      </w:r>
      <w:r>
        <w:rPr>
          <w:b/>
          <w:sz w:val="36"/>
          <w:szCs w:val="36"/>
        </w:rPr>
        <w:t xml:space="preserve"> </w:t>
      </w:r>
      <w:r>
        <w:rPr>
          <w:sz w:val="24"/>
          <w:szCs w:val="24"/>
        </w:rPr>
        <w:t>20: Different Options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8</w:t>
      </w:r>
    </w:p>
    <w:p w14:paraId="5AFB94E3" w14:textId="0B4C118B" w:rsidR="00335FA5" w:rsidRDefault="00335FA5" w:rsidP="00335FA5">
      <w:pPr>
        <w:rPr>
          <w:sz w:val="24"/>
          <w:szCs w:val="24"/>
        </w:rPr>
      </w:pPr>
      <w:r>
        <w:rPr>
          <w:sz w:val="24"/>
          <w:szCs w:val="24"/>
        </w:rPr>
        <w:t>Figure</w:t>
      </w:r>
      <w:r>
        <w:rPr>
          <w:b/>
          <w:sz w:val="36"/>
          <w:szCs w:val="36"/>
        </w:rPr>
        <w:t xml:space="preserve"> </w:t>
      </w:r>
      <w:r>
        <w:rPr>
          <w:sz w:val="24"/>
          <w:szCs w:val="24"/>
        </w:rPr>
        <w:t>21: Input Text UI Analysis</w:t>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8</w:t>
      </w:r>
    </w:p>
    <w:p w14:paraId="302E723B" w14:textId="27B33A7E" w:rsidR="00335FA5" w:rsidRPr="00335FA5" w:rsidRDefault="00335FA5" w:rsidP="00335FA5">
      <w:pPr>
        <w:rPr>
          <w:sz w:val="24"/>
          <w:szCs w:val="24"/>
        </w:rPr>
      </w:pPr>
      <w:r>
        <w:rPr>
          <w:sz w:val="24"/>
          <w:szCs w:val="24"/>
        </w:rPr>
        <w:t>Figure</w:t>
      </w:r>
      <w:r>
        <w:rPr>
          <w:b/>
          <w:sz w:val="36"/>
          <w:szCs w:val="36"/>
        </w:rPr>
        <w:t xml:space="preserve"> </w:t>
      </w:r>
      <w:r>
        <w:rPr>
          <w:sz w:val="24"/>
          <w:szCs w:val="24"/>
        </w:rPr>
        <w:t>22: Input Keyword Analysis</w:t>
      </w:r>
      <w:r>
        <w:rPr>
          <w:sz w:val="24"/>
          <w:szCs w:val="24"/>
        </w:rPr>
        <w:tab/>
      </w:r>
      <w:r>
        <w:rPr>
          <w:sz w:val="24"/>
          <w:szCs w:val="24"/>
        </w:rPr>
        <w:tab/>
      </w:r>
      <w:r>
        <w:rPr>
          <w:sz w:val="24"/>
          <w:szCs w:val="24"/>
        </w:rPr>
        <w:tab/>
      </w:r>
      <w:r>
        <w:rPr>
          <w:sz w:val="24"/>
          <w:szCs w:val="24"/>
        </w:rPr>
        <w:tab/>
      </w:r>
      <w:r>
        <w:rPr>
          <w:sz w:val="24"/>
          <w:szCs w:val="24"/>
        </w:rPr>
        <w:tab/>
      </w:r>
      <w:r>
        <w:rPr>
          <w:sz w:val="24"/>
          <w:szCs w:val="24"/>
        </w:rPr>
        <w:tab/>
        <w:t>3</w:t>
      </w:r>
      <w:r w:rsidR="003B6C0E">
        <w:rPr>
          <w:sz w:val="24"/>
          <w:szCs w:val="24"/>
        </w:rPr>
        <w:t>9</w:t>
      </w:r>
      <w:r>
        <w:rPr>
          <w:sz w:val="24"/>
          <w:szCs w:val="24"/>
        </w:rPr>
        <w:tab/>
      </w:r>
      <w:r>
        <w:rPr>
          <w:b/>
          <w:sz w:val="36"/>
          <w:szCs w:val="36"/>
        </w:rPr>
        <w:br w:type="page"/>
      </w:r>
    </w:p>
    <w:p w14:paraId="5726D291" w14:textId="77777777" w:rsidR="00A22D86" w:rsidRPr="00367A15" w:rsidRDefault="00A22D86" w:rsidP="00335FA5">
      <w:pPr>
        <w:ind w:left="6480" w:firstLine="720"/>
        <w:rPr>
          <w:rFonts w:ascii="Palatino Linotype" w:hAnsi="Palatino Linotype"/>
          <w:sz w:val="24"/>
          <w:szCs w:val="24"/>
        </w:rPr>
      </w:pPr>
      <w:r w:rsidRPr="00A22D86">
        <w:rPr>
          <w:rFonts w:ascii="Palatino Linotype" w:hAnsi="Palatino Linotype"/>
          <w:b/>
          <w:sz w:val="24"/>
          <w:szCs w:val="24"/>
        </w:rPr>
        <w:lastRenderedPageBreak/>
        <w:t xml:space="preserve">Chapter </w:t>
      </w:r>
      <w:r w:rsidRPr="00A22D86">
        <w:rPr>
          <w:rFonts w:ascii="Palatino Linotype" w:hAnsi="Palatino Linotype"/>
          <w:b/>
        </w:rPr>
        <w:t>1</w:t>
      </w:r>
    </w:p>
    <w:p w14:paraId="0768DE38" w14:textId="7A518A88" w:rsidR="00A22D86" w:rsidRPr="0079763A" w:rsidRDefault="00A22D86" w:rsidP="0079763A">
      <w:pPr>
        <w:spacing w:line="360" w:lineRule="auto"/>
        <w:rPr>
          <w:rFonts w:ascii="Palatino Linotype" w:hAnsi="Palatino Linotype"/>
          <w:b/>
          <w:sz w:val="24"/>
          <w:szCs w:val="24"/>
        </w:rPr>
      </w:pPr>
      <w:r w:rsidRPr="00A22D86">
        <w:rPr>
          <w:rFonts w:ascii="Palatino Linotype" w:hAnsi="Palatino Linotype"/>
          <w:b/>
        </w:rPr>
        <w:tab/>
      </w:r>
      <w:r w:rsidRPr="00A22D86">
        <w:rPr>
          <w:rFonts w:ascii="Palatino Linotype" w:hAnsi="Palatino Linotype"/>
          <w:b/>
        </w:rPr>
        <w:tab/>
      </w:r>
      <w:r w:rsidRPr="00A22D86">
        <w:rPr>
          <w:rFonts w:ascii="Palatino Linotype" w:hAnsi="Palatino Linotype"/>
          <w:b/>
        </w:rPr>
        <w:tab/>
      </w:r>
      <w:r w:rsidRPr="00A22D86">
        <w:rPr>
          <w:rFonts w:ascii="Palatino Linotype" w:hAnsi="Palatino Linotype"/>
          <w:b/>
        </w:rPr>
        <w:tab/>
      </w:r>
      <w:r w:rsidRPr="00A22D86">
        <w:rPr>
          <w:rFonts w:ascii="Palatino Linotype" w:hAnsi="Palatino Linotype"/>
          <w:b/>
        </w:rPr>
        <w:tab/>
      </w:r>
      <w:r w:rsidRPr="00A22D86">
        <w:rPr>
          <w:rFonts w:ascii="Palatino Linotype" w:hAnsi="Palatino Linotype"/>
          <w:b/>
        </w:rPr>
        <w:tab/>
      </w:r>
      <w:r w:rsidRPr="00A22D86">
        <w:rPr>
          <w:rFonts w:ascii="Palatino Linotype" w:hAnsi="Palatino Linotype"/>
          <w:b/>
        </w:rPr>
        <w:tab/>
      </w:r>
      <w:r w:rsidRPr="00A22D86">
        <w:rPr>
          <w:rFonts w:ascii="Palatino Linotype" w:hAnsi="Palatino Linotype"/>
          <w:b/>
        </w:rPr>
        <w:tab/>
      </w:r>
      <w:r w:rsidRPr="00A22D86">
        <w:rPr>
          <w:rFonts w:ascii="Palatino Linotype" w:hAnsi="Palatino Linotype"/>
          <w:b/>
        </w:rPr>
        <w:tab/>
      </w:r>
      <w:r w:rsidR="00916CDD">
        <w:rPr>
          <w:rFonts w:ascii="Palatino Linotype" w:hAnsi="Palatino Linotype"/>
          <w:b/>
        </w:rPr>
        <w:t xml:space="preserve">      </w:t>
      </w:r>
      <w:r w:rsidR="00335FA5">
        <w:rPr>
          <w:rFonts w:ascii="Palatino Linotype" w:hAnsi="Palatino Linotype"/>
          <w:b/>
        </w:rPr>
        <w:t xml:space="preserve"> </w:t>
      </w:r>
      <w:r w:rsidRPr="00A22D86">
        <w:rPr>
          <w:rFonts w:ascii="Palatino Linotype" w:hAnsi="Palatino Linotype"/>
          <w:b/>
          <w:sz w:val="24"/>
          <w:szCs w:val="24"/>
        </w:rPr>
        <w:t>Introduction</w:t>
      </w:r>
    </w:p>
    <w:p w14:paraId="5D21C024" w14:textId="77777777" w:rsidR="0079763A" w:rsidRDefault="00A22D86" w:rsidP="0079763A">
      <w:pPr>
        <w:pBdr>
          <w:top w:val="single" w:sz="4" w:space="1" w:color="auto"/>
        </w:pBdr>
        <w:spacing w:line="360" w:lineRule="auto"/>
        <w:rPr>
          <w:sz w:val="24"/>
          <w:szCs w:val="24"/>
        </w:rPr>
      </w:pPr>
      <w:r>
        <w:rPr>
          <w:sz w:val="24"/>
          <w:szCs w:val="24"/>
        </w:rPr>
        <w:tab/>
      </w:r>
      <w:r>
        <w:rPr>
          <w:sz w:val="24"/>
          <w:szCs w:val="24"/>
        </w:rPr>
        <w:tab/>
      </w:r>
    </w:p>
    <w:p w14:paraId="72D50EF3" w14:textId="77777777" w:rsidR="00A22D86" w:rsidRPr="00C317DC" w:rsidRDefault="0079763A" w:rsidP="00727DD0">
      <w:pPr>
        <w:spacing w:line="360" w:lineRule="auto"/>
        <w:ind w:left="720" w:firstLine="720"/>
        <w:jc w:val="both"/>
        <w:rPr>
          <w:rFonts w:ascii="Palatino Linotype" w:hAnsi="Palatino Linotype" w:cs="Arial"/>
          <w:color w:val="222222"/>
          <w:sz w:val="24"/>
          <w:szCs w:val="24"/>
          <w:shd w:val="clear" w:color="auto" w:fill="FFFFFF"/>
        </w:rPr>
      </w:pPr>
      <w:r>
        <w:rPr>
          <w:rFonts w:ascii="Palatino Linotype" w:hAnsi="Palatino Linotype" w:cstheme="minorHAnsi"/>
          <w:sz w:val="24"/>
          <w:szCs w:val="24"/>
        </w:rPr>
        <w:t xml:space="preserve">A sentiment is a view or opinion that is held or expressed. </w:t>
      </w:r>
      <w:r w:rsidRPr="0079763A">
        <w:rPr>
          <w:rFonts w:ascii="Palatino Linotype" w:hAnsi="Palatino Linotype" w:cs="Arial"/>
          <w:bCs/>
          <w:color w:val="222222"/>
          <w:sz w:val="24"/>
          <w:szCs w:val="24"/>
          <w:shd w:val="clear" w:color="auto" w:fill="FFFFFF"/>
        </w:rPr>
        <w:t>Sentiment</w:t>
      </w:r>
      <w:r w:rsidRPr="0079763A">
        <w:rPr>
          <w:rFonts w:ascii="Palatino Linotype" w:hAnsi="Palatino Linotype" w:cs="Arial"/>
          <w:color w:val="222222"/>
          <w:sz w:val="24"/>
          <w:szCs w:val="24"/>
          <w:shd w:val="clear" w:color="auto" w:fill="FFFFFF"/>
        </w:rPr>
        <w:t> means a view or opinion, but it </w:t>
      </w:r>
      <w:r w:rsidRPr="0079763A">
        <w:rPr>
          <w:rFonts w:ascii="Palatino Linotype" w:hAnsi="Palatino Linotype" w:cs="Arial"/>
          <w:bCs/>
          <w:color w:val="222222"/>
          <w:sz w:val="24"/>
          <w:szCs w:val="24"/>
          <w:shd w:val="clear" w:color="auto" w:fill="FFFFFF"/>
        </w:rPr>
        <w:t>can</w:t>
      </w:r>
      <w:r w:rsidRPr="0079763A">
        <w:rPr>
          <w:rFonts w:ascii="Palatino Linotype" w:hAnsi="Palatino Linotype" w:cs="Arial"/>
          <w:color w:val="222222"/>
          <w:sz w:val="24"/>
          <w:szCs w:val="24"/>
          <w:shd w:val="clear" w:color="auto" w:fill="FFFFFF"/>
        </w:rPr>
        <w:t> also </w:t>
      </w:r>
      <w:r w:rsidRPr="0079763A">
        <w:rPr>
          <w:rFonts w:ascii="Palatino Linotype" w:hAnsi="Palatino Linotype" w:cs="Arial"/>
          <w:bCs/>
          <w:color w:val="222222"/>
          <w:sz w:val="24"/>
          <w:szCs w:val="24"/>
          <w:shd w:val="clear" w:color="auto" w:fill="FFFFFF"/>
        </w:rPr>
        <w:t>mean</w:t>
      </w:r>
      <w:r w:rsidRPr="0079763A">
        <w:rPr>
          <w:rFonts w:ascii="Palatino Linotype" w:hAnsi="Palatino Linotype" w:cs="Arial"/>
          <w:color w:val="222222"/>
          <w:sz w:val="24"/>
          <w:szCs w:val="24"/>
          <w:shd w:val="clear" w:color="auto" w:fill="FFFFFF"/>
        </w:rPr>
        <w:t> an emotion. Maybe </w:t>
      </w:r>
      <w:r w:rsidRPr="0079763A">
        <w:rPr>
          <w:rFonts w:ascii="Palatino Linotype" w:hAnsi="Palatino Linotype" w:cs="Arial"/>
          <w:bCs/>
          <w:color w:val="222222"/>
          <w:sz w:val="24"/>
          <w:szCs w:val="24"/>
          <w:shd w:val="clear" w:color="auto" w:fill="FFFFFF"/>
        </w:rPr>
        <w:t>you</w:t>
      </w:r>
      <w:r w:rsidRPr="0079763A">
        <w:rPr>
          <w:rFonts w:ascii="Palatino Linotype" w:hAnsi="Palatino Linotype" w:cs="Arial"/>
          <w:color w:val="222222"/>
          <w:sz w:val="24"/>
          <w:szCs w:val="24"/>
          <w:shd w:val="clear" w:color="auto" w:fill="FFFFFF"/>
        </w:rPr>
        <w:t> prefer tragic movies because </w:t>
      </w:r>
      <w:r w:rsidRPr="0079763A">
        <w:rPr>
          <w:rFonts w:ascii="Palatino Linotype" w:hAnsi="Palatino Linotype" w:cs="Arial"/>
          <w:bCs/>
          <w:color w:val="222222"/>
          <w:sz w:val="24"/>
          <w:szCs w:val="24"/>
          <w:shd w:val="clear" w:color="auto" w:fill="FFFFFF"/>
        </w:rPr>
        <w:t>you</w:t>
      </w:r>
      <w:r w:rsidRPr="0079763A">
        <w:rPr>
          <w:rFonts w:ascii="Palatino Linotype" w:hAnsi="Palatino Linotype" w:cs="Arial"/>
          <w:color w:val="222222"/>
          <w:sz w:val="24"/>
          <w:szCs w:val="24"/>
          <w:shd w:val="clear" w:color="auto" w:fill="FFFFFF"/>
        </w:rPr>
        <w:t> enjoy the </w:t>
      </w:r>
      <w:r w:rsidRPr="0079763A">
        <w:rPr>
          <w:rFonts w:ascii="Palatino Linotype" w:hAnsi="Palatino Linotype" w:cs="Arial"/>
          <w:bCs/>
          <w:color w:val="222222"/>
          <w:sz w:val="24"/>
          <w:szCs w:val="24"/>
          <w:shd w:val="clear" w:color="auto" w:fill="FFFFFF"/>
        </w:rPr>
        <w:t>sentiment</w:t>
      </w:r>
      <w:r w:rsidRPr="0079763A">
        <w:rPr>
          <w:rFonts w:ascii="Palatino Linotype" w:hAnsi="Palatino Linotype" w:cs="Arial"/>
          <w:color w:val="222222"/>
          <w:sz w:val="24"/>
          <w:szCs w:val="24"/>
          <w:shd w:val="clear" w:color="auto" w:fill="FFFFFF"/>
        </w:rPr>
        <w:t> of sadness. This </w:t>
      </w:r>
      <w:r w:rsidRPr="0079763A">
        <w:rPr>
          <w:rFonts w:ascii="Palatino Linotype" w:hAnsi="Palatino Linotype" w:cs="Arial"/>
          <w:bCs/>
          <w:color w:val="222222"/>
          <w:sz w:val="24"/>
          <w:szCs w:val="24"/>
          <w:shd w:val="clear" w:color="auto" w:fill="FFFFFF"/>
        </w:rPr>
        <w:t>meaning</w:t>
      </w:r>
      <w:r w:rsidRPr="0079763A">
        <w:rPr>
          <w:rFonts w:ascii="Palatino Linotype" w:hAnsi="Palatino Linotype" w:cs="Arial"/>
          <w:color w:val="222222"/>
          <w:sz w:val="24"/>
          <w:szCs w:val="24"/>
          <w:shd w:val="clear" w:color="auto" w:fill="FFFFFF"/>
        </w:rPr>
        <w:t> of </w:t>
      </w:r>
      <w:r w:rsidRPr="0079763A">
        <w:rPr>
          <w:rFonts w:ascii="Palatino Linotype" w:hAnsi="Palatino Linotype" w:cs="Arial"/>
          <w:bCs/>
          <w:color w:val="222222"/>
          <w:sz w:val="24"/>
          <w:szCs w:val="24"/>
          <w:shd w:val="clear" w:color="auto" w:fill="FFFFFF"/>
        </w:rPr>
        <w:t>sentiment</w:t>
      </w:r>
      <w:r w:rsidRPr="0079763A">
        <w:rPr>
          <w:rFonts w:ascii="Palatino Linotype" w:hAnsi="Palatino Linotype" w:cs="Arial"/>
          <w:color w:val="222222"/>
          <w:sz w:val="24"/>
          <w:szCs w:val="24"/>
          <w:shd w:val="clear" w:color="auto" w:fill="FFFFFF"/>
        </w:rPr>
        <w:t> is taken to an extreme in yet another version of the word, </w:t>
      </w:r>
      <w:r w:rsidRPr="0079763A">
        <w:rPr>
          <w:rFonts w:ascii="Palatino Linotype" w:hAnsi="Palatino Linotype" w:cs="Arial"/>
          <w:bCs/>
          <w:color w:val="222222"/>
          <w:sz w:val="24"/>
          <w:szCs w:val="24"/>
          <w:shd w:val="clear" w:color="auto" w:fill="FFFFFF"/>
        </w:rPr>
        <w:t>meaning</w:t>
      </w:r>
      <w:r w:rsidRPr="0079763A">
        <w:rPr>
          <w:rFonts w:ascii="Palatino Linotype" w:hAnsi="Palatino Linotype" w:cs="Arial"/>
          <w:color w:val="222222"/>
          <w:sz w:val="24"/>
          <w:szCs w:val="24"/>
          <w:shd w:val="clear" w:color="auto" w:fill="FFFFFF"/>
        </w:rPr>
        <w:t> something like "overdone, exaggerated feelings, especially of sadness or nostalgia."</w:t>
      </w:r>
      <w:r w:rsidR="00CA200B">
        <w:rPr>
          <w:rFonts w:ascii="Palatino Linotype" w:hAnsi="Palatino Linotype" w:cs="Arial"/>
          <w:color w:val="222222"/>
          <w:sz w:val="24"/>
          <w:szCs w:val="24"/>
          <w:shd w:val="clear" w:color="auto" w:fill="FFFFFF"/>
        </w:rPr>
        <w:t xml:space="preserve">  For exa</w:t>
      </w:r>
      <w:r w:rsidR="00420CDF">
        <w:rPr>
          <w:rFonts w:ascii="Palatino Linotype" w:hAnsi="Palatino Linotype" w:cs="Arial"/>
          <w:color w:val="222222"/>
          <w:sz w:val="24"/>
          <w:szCs w:val="24"/>
          <w:shd w:val="clear" w:color="auto" w:fill="FFFFFF"/>
        </w:rPr>
        <w:t>mple, let’s take this sentence: ”</w:t>
      </w:r>
      <w:r w:rsidR="00CA200B">
        <w:rPr>
          <w:rFonts w:ascii="Palatino Linotype" w:hAnsi="Palatino Linotype" w:cs="Arial"/>
          <w:color w:val="222222"/>
          <w:sz w:val="24"/>
          <w:szCs w:val="24"/>
          <w:shd w:val="clear" w:color="auto" w:fill="FFFFFF"/>
        </w:rPr>
        <w:t>I don’t find the app useful; it’s really slow and constantly</w:t>
      </w:r>
      <w:r w:rsidR="00C317DC">
        <w:rPr>
          <w:rFonts w:ascii="Palatino Linotype" w:hAnsi="Palatino Linotype" w:cs="Arial"/>
          <w:color w:val="222222"/>
          <w:sz w:val="24"/>
          <w:szCs w:val="24"/>
          <w:shd w:val="clear" w:color="auto" w:fill="FFFFFF"/>
        </w:rPr>
        <w:t xml:space="preserve"> crashing.” A sentiment analysis model automatically tag</w:t>
      </w:r>
      <w:r w:rsidR="00A53B7F">
        <w:rPr>
          <w:rFonts w:ascii="Palatino Linotype" w:hAnsi="Palatino Linotype" w:cs="Arial"/>
          <w:color w:val="222222"/>
          <w:sz w:val="24"/>
          <w:szCs w:val="24"/>
          <w:shd w:val="clear" w:color="auto" w:fill="FFFFFF"/>
        </w:rPr>
        <w:t>s</w:t>
      </w:r>
      <w:r w:rsidR="00C317DC">
        <w:rPr>
          <w:rFonts w:ascii="Palatino Linotype" w:hAnsi="Palatino Linotype" w:cs="Arial"/>
          <w:color w:val="222222"/>
          <w:sz w:val="24"/>
          <w:szCs w:val="24"/>
          <w:shd w:val="clear" w:color="auto" w:fill="FFFFFF"/>
        </w:rPr>
        <w:t xml:space="preserve"> this as </w:t>
      </w:r>
      <w:r w:rsidR="00C317DC">
        <w:rPr>
          <w:rFonts w:ascii="Palatino Linotype" w:hAnsi="Palatino Linotype" w:cs="Arial"/>
          <w:i/>
          <w:color w:val="222222"/>
          <w:sz w:val="24"/>
          <w:szCs w:val="24"/>
          <w:shd w:val="clear" w:color="auto" w:fill="FFFFFF"/>
        </w:rPr>
        <w:t>Negative.</w:t>
      </w:r>
    </w:p>
    <w:p w14:paraId="72AB735D" w14:textId="77777777" w:rsidR="00031304" w:rsidRDefault="0042649C" w:rsidP="00727DD0">
      <w:pPr>
        <w:spacing w:line="360" w:lineRule="auto"/>
        <w:ind w:left="720" w:firstLine="720"/>
        <w:jc w:val="both"/>
        <w:rPr>
          <w:rFonts w:ascii="Palatino Linotype" w:hAnsi="Palatino Linotype" w:cs="Arial"/>
          <w:color w:val="222222"/>
          <w:sz w:val="24"/>
          <w:szCs w:val="24"/>
          <w:shd w:val="clear" w:color="auto" w:fill="FFFFFF"/>
        </w:rPr>
      </w:pPr>
      <w:r w:rsidRPr="0042649C">
        <w:rPr>
          <w:rFonts w:ascii="Palatino Linotype" w:hAnsi="Palatino Linotype" w:cs="Arial"/>
          <w:b/>
          <w:bCs/>
          <w:color w:val="222222"/>
          <w:sz w:val="24"/>
          <w:szCs w:val="24"/>
          <w:shd w:val="clear" w:color="auto" w:fill="FFFFFF"/>
        </w:rPr>
        <w:t>Sentiment analysis</w:t>
      </w:r>
      <w:r w:rsidRPr="0042649C">
        <w:rPr>
          <w:rFonts w:ascii="Palatino Linotype" w:hAnsi="Palatino Linotype" w:cs="Arial"/>
          <w:color w:val="222222"/>
          <w:sz w:val="24"/>
          <w:szCs w:val="24"/>
          <w:shd w:val="clear" w:color="auto" w:fill="FFFFFF"/>
        </w:rPr>
        <w:t> (also known as </w:t>
      </w:r>
      <w:r w:rsidRPr="0042649C">
        <w:rPr>
          <w:rFonts w:ascii="Palatino Linotype" w:hAnsi="Palatino Linotype" w:cs="Arial"/>
          <w:b/>
          <w:bCs/>
          <w:color w:val="222222"/>
          <w:sz w:val="24"/>
          <w:szCs w:val="24"/>
          <w:shd w:val="clear" w:color="auto" w:fill="FFFFFF"/>
        </w:rPr>
        <w:t>opinion mining</w:t>
      </w:r>
      <w:r w:rsidRPr="0042649C">
        <w:rPr>
          <w:rFonts w:ascii="Palatino Linotype" w:hAnsi="Palatino Linotype" w:cs="Arial"/>
          <w:color w:val="222222"/>
          <w:sz w:val="24"/>
          <w:szCs w:val="24"/>
          <w:shd w:val="clear" w:color="auto" w:fill="FFFFFF"/>
        </w:rPr>
        <w:t> or </w:t>
      </w:r>
      <w:r w:rsidRPr="0042649C">
        <w:rPr>
          <w:rFonts w:ascii="Palatino Linotype" w:hAnsi="Palatino Linotype" w:cs="Arial"/>
          <w:b/>
          <w:bCs/>
          <w:color w:val="222222"/>
          <w:sz w:val="24"/>
          <w:szCs w:val="24"/>
          <w:shd w:val="clear" w:color="auto" w:fill="FFFFFF"/>
        </w:rPr>
        <w:t>emotion AI</w:t>
      </w:r>
      <w:r w:rsidRPr="0042649C">
        <w:rPr>
          <w:rFonts w:ascii="Palatino Linotype" w:hAnsi="Palatino Linotype" w:cs="Arial"/>
          <w:color w:val="222222"/>
          <w:sz w:val="24"/>
          <w:szCs w:val="24"/>
          <w:shd w:val="clear" w:color="auto" w:fill="FFFFFF"/>
        </w:rPr>
        <w:t>) refers to the use of </w:t>
      </w:r>
      <w:r w:rsidRPr="0042649C">
        <w:rPr>
          <w:rFonts w:ascii="Palatino Linotype" w:hAnsi="Palatino Linotype" w:cs="Arial"/>
          <w:sz w:val="24"/>
          <w:szCs w:val="24"/>
          <w:shd w:val="clear" w:color="auto" w:fill="FFFFFF"/>
        </w:rPr>
        <w:t>natural language processing</w:t>
      </w:r>
      <w:r w:rsidRPr="0042649C">
        <w:rPr>
          <w:rFonts w:ascii="Palatino Linotype" w:hAnsi="Palatino Linotype" w:cs="Arial"/>
          <w:color w:val="222222"/>
          <w:sz w:val="24"/>
          <w:szCs w:val="24"/>
          <w:shd w:val="clear" w:color="auto" w:fill="FFFFFF"/>
        </w:rPr>
        <w:t>, </w:t>
      </w:r>
      <w:r>
        <w:rPr>
          <w:rFonts w:ascii="Palatino Linotype" w:hAnsi="Palatino Linotype" w:cs="Arial"/>
          <w:sz w:val="24"/>
          <w:szCs w:val="24"/>
          <w:shd w:val="clear" w:color="auto" w:fill="FFFFFF"/>
        </w:rPr>
        <w:t xml:space="preserve">text analysis, computational </w:t>
      </w:r>
      <w:r w:rsidRPr="0042649C">
        <w:rPr>
          <w:rFonts w:ascii="Palatino Linotype" w:hAnsi="Palatino Linotype" w:cs="Arial"/>
          <w:sz w:val="24"/>
          <w:szCs w:val="24"/>
          <w:shd w:val="clear" w:color="auto" w:fill="FFFFFF"/>
        </w:rPr>
        <w:t>linguistics</w:t>
      </w:r>
      <w:r w:rsidRPr="0042649C">
        <w:rPr>
          <w:rFonts w:ascii="Palatino Linotype" w:hAnsi="Palatino Linotype" w:cs="Arial"/>
          <w:color w:val="222222"/>
          <w:sz w:val="24"/>
          <w:szCs w:val="24"/>
          <w:shd w:val="clear" w:color="auto" w:fill="FFFFFF"/>
        </w:rPr>
        <w:t>, and </w:t>
      </w:r>
      <w:r w:rsidRPr="0042649C">
        <w:rPr>
          <w:rFonts w:ascii="Palatino Linotype" w:hAnsi="Palatino Linotype" w:cs="Arial"/>
          <w:sz w:val="24"/>
          <w:szCs w:val="24"/>
          <w:shd w:val="clear" w:color="auto" w:fill="FFFFFF"/>
        </w:rPr>
        <w:t>biometrics</w:t>
      </w:r>
      <w:r w:rsidRPr="0042649C">
        <w:rPr>
          <w:rFonts w:ascii="Palatino Linotype" w:hAnsi="Palatino Linotype" w:cs="Arial"/>
          <w:color w:val="222222"/>
          <w:sz w:val="24"/>
          <w:szCs w:val="24"/>
          <w:shd w:val="clear" w:color="auto" w:fill="FFFFFF"/>
        </w:rPr>
        <w:t> to systematically identify, extract, quantify, and study affective states and subjective information. Sentiment analysis is widely applied to </w:t>
      </w:r>
      <w:r w:rsidRPr="0042649C">
        <w:rPr>
          <w:rFonts w:ascii="Palatino Linotype" w:hAnsi="Palatino Linotype" w:cs="Arial"/>
          <w:sz w:val="24"/>
          <w:szCs w:val="24"/>
          <w:shd w:val="clear" w:color="auto" w:fill="FFFFFF"/>
        </w:rPr>
        <w:t>voice of the customer</w:t>
      </w:r>
      <w:r w:rsidRPr="0042649C">
        <w:rPr>
          <w:rFonts w:ascii="Palatino Linotype" w:hAnsi="Palatino Linotype" w:cs="Arial"/>
          <w:color w:val="222222"/>
          <w:sz w:val="24"/>
          <w:szCs w:val="24"/>
          <w:shd w:val="clear" w:color="auto" w:fill="FFFFFF"/>
        </w:rPr>
        <w:t> materials such as reviews and survey responses, online and social media, and healthcare materials for applications that range from </w:t>
      </w:r>
      <w:r w:rsidRPr="0042649C">
        <w:rPr>
          <w:rFonts w:ascii="Palatino Linotype" w:hAnsi="Palatino Linotype" w:cs="Arial"/>
          <w:sz w:val="24"/>
          <w:szCs w:val="24"/>
          <w:shd w:val="clear" w:color="auto" w:fill="FFFFFF"/>
        </w:rPr>
        <w:t>marketing</w:t>
      </w:r>
      <w:r w:rsidRPr="0042649C">
        <w:rPr>
          <w:rFonts w:ascii="Palatino Linotype" w:hAnsi="Palatino Linotype" w:cs="Arial"/>
          <w:color w:val="222222"/>
          <w:sz w:val="24"/>
          <w:szCs w:val="24"/>
          <w:shd w:val="clear" w:color="auto" w:fill="FFFFFF"/>
        </w:rPr>
        <w:t> to </w:t>
      </w:r>
      <w:r w:rsidRPr="0042649C">
        <w:rPr>
          <w:rFonts w:ascii="Palatino Linotype" w:hAnsi="Palatino Linotype" w:cs="Arial"/>
          <w:sz w:val="24"/>
          <w:szCs w:val="24"/>
          <w:shd w:val="clear" w:color="auto" w:fill="FFFFFF"/>
        </w:rPr>
        <w:t>customer service</w:t>
      </w:r>
      <w:r w:rsidRPr="0042649C">
        <w:rPr>
          <w:rFonts w:ascii="Palatino Linotype" w:hAnsi="Palatino Linotype" w:cs="Arial"/>
          <w:color w:val="222222"/>
          <w:sz w:val="24"/>
          <w:szCs w:val="24"/>
          <w:shd w:val="clear" w:color="auto" w:fill="FFFFFF"/>
        </w:rPr>
        <w:t> to clinical medicine.</w:t>
      </w:r>
    </w:p>
    <w:p w14:paraId="3675B6FD" w14:textId="77777777" w:rsidR="00216CB1" w:rsidRDefault="00216CB1" w:rsidP="00727DD0">
      <w:pPr>
        <w:spacing w:line="360" w:lineRule="auto"/>
        <w:ind w:left="720" w:firstLine="720"/>
        <w:jc w:val="both"/>
        <w:rPr>
          <w:rFonts w:ascii="Palatino Linotype" w:hAnsi="Palatino Linotype"/>
          <w:spacing w:val="-1"/>
          <w:sz w:val="24"/>
          <w:szCs w:val="24"/>
          <w:shd w:val="clear" w:color="auto" w:fill="FFFFFF"/>
        </w:rPr>
      </w:pPr>
      <w:r w:rsidRPr="00216CB1">
        <w:rPr>
          <w:rFonts w:ascii="Palatino Linotype" w:hAnsi="Palatino Linotype"/>
          <w:spacing w:val="-1"/>
          <w:sz w:val="24"/>
          <w:szCs w:val="24"/>
          <w:shd w:val="clear" w:color="auto" w:fill="FFFFFF"/>
        </w:rPr>
        <w:t xml:space="preserve">Sentiment analysis is contextual mining of text which identifies and extracts subjective information in source material, and helping a business to understand the social sentiment of their brand, product or service while monitoring online conversations. However, analysis of social media streams is usually restricted to just basic sentiment analysis and count </w:t>
      </w:r>
      <w:r w:rsidRPr="00216CB1">
        <w:rPr>
          <w:rFonts w:ascii="Palatino Linotype" w:hAnsi="Palatino Linotype"/>
          <w:spacing w:val="-1"/>
          <w:sz w:val="24"/>
          <w:szCs w:val="24"/>
          <w:shd w:val="clear" w:color="auto" w:fill="FFFFFF"/>
        </w:rPr>
        <w:lastRenderedPageBreak/>
        <w:t>based metrics. This is akin to just scratching the surface and missing out on those high value insights that are waiting to be discovered. </w:t>
      </w:r>
    </w:p>
    <w:p w14:paraId="5CF9D9A8" w14:textId="77777777" w:rsidR="00C53A8D" w:rsidRPr="00C53A8D" w:rsidRDefault="00C53A8D" w:rsidP="00727DD0">
      <w:pPr>
        <w:spacing w:line="360" w:lineRule="auto"/>
        <w:ind w:left="720" w:firstLine="720"/>
        <w:jc w:val="both"/>
        <w:rPr>
          <w:rFonts w:ascii="Palatino Linotype" w:hAnsi="Palatino Linotype"/>
          <w:spacing w:val="-1"/>
          <w:sz w:val="24"/>
          <w:szCs w:val="24"/>
          <w:shd w:val="clear" w:color="auto" w:fill="FFFFFF"/>
        </w:rPr>
      </w:pPr>
      <w:r>
        <w:rPr>
          <w:rFonts w:ascii="Palatino Linotype" w:hAnsi="Palatino Linotype"/>
          <w:spacing w:val="-1"/>
          <w:sz w:val="24"/>
          <w:szCs w:val="24"/>
          <w:shd w:val="clear" w:color="auto" w:fill="FFFFFF"/>
        </w:rPr>
        <w:t xml:space="preserve">Let’s say a company has just launched a new product feature and you notice a sharp increase in mentions on Twitter. However, receiving tons of mentions does not </w:t>
      </w:r>
      <w:r>
        <w:rPr>
          <w:rFonts w:ascii="Palatino Linotype" w:hAnsi="Palatino Linotype"/>
          <w:i/>
          <w:spacing w:val="-1"/>
          <w:sz w:val="24"/>
          <w:szCs w:val="24"/>
          <w:shd w:val="clear" w:color="auto" w:fill="FFFFFF"/>
        </w:rPr>
        <w:t xml:space="preserve">necessarily </w:t>
      </w:r>
      <w:r>
        <w:rPr>
          <w:rFonts w:ascii="Palatino Linotype" w:hAnsi="Palatino Linotype"/>
          <w:spacing w:val="-1"/>
          <w:sz w:val="24"/>
          <w:szCs w:val="24"/>
          <w:shd w:val="clear" w:color="auto" w:fill="FFFFFF"/>
        </w:rPr>
        <w:t>mean a good thing. Are customers tweeting more because they are expressing good things about this new product feature?</w:t>
      </w:r>
      <w:r w:rsidR="00220A0C">
        <w:rPr>
          <w:rFonts w:ascii="Palatino Linotype" w:hAnsi="Palatino Linotype"/>
          <w:spacing w:val="-1"/>
          <w:sz w:val="24"/>
          <w:szCs w:val="24"/>
          <w:shd w:val="clear" w:color="auto" w:fill="FFFFFF"/>
        </w:rPr>
        <w:t xml:space="preserve"> Or, are customers actually complaining about the feature having lots of bugs? Performing twitter sentiment analysis can be excellent way to understand the tone of those mentions and obtain real-time insights on how users are perceiving your new product.</w:t>
      </w:r>
    </w:p>
    <w:p w14:paraId="781FE263" w14:textId="77777777" w:rsidR="00EE0405" w:rsidRDefault="009A126F" w:rsidP="00727DD0">
      <w:pPr>
        <w:spacing w:line="360" w:lineRule="auto"/>
        <w:ind w:left="720" w:firstLine="720"/>
        <w:jc w:val="both"/>
        <w:rPr>
          <w:rFonts w:ascii="Palatino Linotype" w:hAnsi="Palatino Linotype"/>
          <w:spacing w:val="-1"/>
          <w:sz w:val="24"/>
          <w:szCs w:val="24"/>
          <w:shd w:val="clear" w:color="auto" w:fill="FFFFFF"/>
        </w:rPr>
      </w:pPr>
      <w:r>
        <w:rPr>
          <w:rFonts w:ascii="Palatino Linotype" w:hAnsi="Palatino Linotype"/>
          <w:spacing w:val="-1"/>
          <w:sz w:val="24"/>
          <w:szCs w:val="24"/>
          <w:shd w:val="clear" w:color="auto" w:fill="FFFFFF"/>
        </w:rPr>
        <w:t>Because of</w:t>
      </w:r>
      <w:r w:rsidR="00EE0405">
        <w:rPr>
          <w:rFonts w:ascii="Palatino Linotype" w:hAnsi="Palatino Linotype"/>
          <w:spacing w:val="-1"/>
          <w:sz w:val="24"/>
          <w:szCs w:val="24"/>
          <w:shd w:val="clear" w:color="auto" w:fill="FFFFFF"/>
        </w:rPr>
        <w:t xml:space="preserve"> sentiment analysis, companies can understand the reputation of their brand. By analyzing social media posts, customer feedback, or </w:t>
      </w:r>
      <w:proofErr w:type="gramStart"/>
      <w:r w:rsidR="00EE0405">
        <w:rPr>
          <w:rFonts w:ascii="Palatino Linotype" w:hAnsi="Palatino Linotype"/>
          <w:spacing w:val="-1"/>
          <w:sz w:val="24"/>
          <w:szCs w:val="24"/>
          <w:shd w:val="clear" w:color="auto" w:fill="FFFFFF"/>
        </w:rPr>
        <w:t>NPS</w:t>
      </w:r>
      <w:r w:rsidR="00E53C26">
        <w:rPr>
          <w:rFonts w:ascii="Palatino Linotype" w:hAnsi="Palatino Linotype"/>
          <w:spacing w:val="-1"/>
          <w:sz w:val="24"/>
          <w:szCs w:val="24"/>
          <w:shd w:val="clear" w:color="auto" w:fill="FFFFFF"/>
        </w:rPr>
        <w:t>(</w:t>
      </w:r>
      <w:proofErr w:type="gramEnd"/>
      <w:r w:rsidR="00E53C26">
        <w:rPr>
          <w:rFonts w:ascii="Palatino Linotype" w:hAnsi="Palatino Linotype"/>
          <w:spacing w:val="-1"/>
          <w:sz w:val="24"/>
          <w:szCs w:val="24"/>
          <w:shd w:val="clear" w:color="auto" w:fill="FFFFFF"/>
        </w:rPr>
        <w:t>Net promoter Score)</w:t>
      </w:r>
      <w:r w:rsidR="00EE0405">
        <w:rPr>
          <w:rFonts w:ascii="Palatino Linotype" w:hAnsi="Palatino Linotype"/>
          <w:spacing w:val="-1"/>
          <w:sz w:val="24"/>
          <w:szCs w:val="24"/>
          <w:shd w:val="clear" w:color="auto" w:fill="FFFFFF"/>
        </w:rPr>
        <w:t xml:space="preserve"> responses(among other sources of unstructured business data), they can be aware of how their customers </w:t>
      </w:r>
      <w:r w:rsidR="00EE0405">
        <w:rPr>
          <w:rFonts w:ascii="Palatino Linotype" w:hAnsi="Palatino Linotype"/>
          <w:i/>
          <w:spacing w:val="-1"/>
          <w:sz w:val="24"/>
          <w:szCs w:val="24"/>
          <w:shd w:val="clear" w:color="auto" w:fill="FFFFFF"/>
        </w:rPr>
        <w:t xml:space="preserve">feel </w:t>
      </w:r>
      <w:r w:rsidR="00EE0405">
        <w:rPr>
          <w:rFonts w:ascii="Palatino Linotype" w:hAnsi="Palatino Linotype"/>
          <w:spacing w:val="-1"/>
          <w:sz w:val="24"/>
          <w:szCs w:val="24"/>
          <w:shd w:val="clear" w:color="auto" w:fill="FFFFFF"/>
        </w:rPr>
        <w:t xml:space="preserve">about their product. They can also track specific topics and get relevant insights on how people are talking about those topics. Sentiment analysis is particularly </w:t>
      </w:r>
      <w:r w:rsidR="009D5721">
        <w:rPr>
          <w:rFonts w:ascii="Palatino Linotype" w:hAnsi="Palatino Linotype"/>
          <w:spacing w:val="-1"/>
          <w:sz w:val="24"/>
          <w:szCs w:val="24"/>
          <w:shd w:val="clear" w:color="auto" w:fill="FFFFFF"/>
        </w:rPr>
        <w:t>useful for social media monitoring because it goes beyond metrics that focus on the number of likes or re-tweets , and provides a qualitative point of view.</w:t>
      </w:r>
    </w:p>
    <w:p w14:paraId="7A3CE06E" w14:textId="77777777" w:rsidR="005866E8" w:rsidRDefault="0073537D" w:rsidP="00727DD0">
      <w:pPr>
        <w:spacing w:line="360" w:lineRule="auto"/>
        <w:ind w:left="720" w:firstLine="720"/>
        <w:jc w:val="both"/>
        <w:rPr>
          <w:rFonts w:ascii="Palatino Linotype" w:hAnsi="Palatino Linotype"/>
          <w:spacing w:val="-1"/>
          <w:sz w:val="24"/>
          <w:szCs w:val="24"/>
          <w:shd w:val="clear" w:color="auto" w:fill="FFFFFF"/>
        </w:rPr>
      </w:pPr>
      <w:r w:rsidRPr="0073537D">
        <w:rPr>
          <w:rFonts w:ascii="Palatino Linotype" w:hAnsi="Palatino Linotype"/>
          <w:spacing w:val="-1"/>
          <w:sz w:val="24"/>
          <w:szCs w:val="24"/>
          <w:shd w:val="clear" w:color="auto" w:fill="FFFFFF"/>
        </w:rPr>
        <w:t>With the recent advances in deep learning, the ability of algorithms to analyze text has improved considerably. Creative use of advanced artificial intelligence techniques can be an effective tool for doing in-depth research.</w:t>
      </w:r>
      <w:r>
        <w:rPr>
          <w:rFonts w:ascii="Palatino Linotype" w:hAnsi="Palatino Linotype"/>
          <w:spacing w:val="-1"/>
          <w:sz w:val="24"/>
          <w:szCs w:val="24"/>
          <w:shd w:val="clear" w:color="auto" w:fill="FFFFFF"/>
        </w:rPr>
        <w:t xml:space="preserve"> </w:t>
      </w:r>
      <w:r w:rsidRPr="0073537D">
        <w:rPr>
          <w:rFonts w:ascii="Palatino Linotype" w:hAnsi="Palatino Linotype"/>
          <w:spacing w:val="-1"/>
          <w:sz w:val="24"/>
          <w:szCs w:val="24"/>
          <w:shd w:val="clear" w:color="auto" w:fill="FFFFFF"/>
        </w:rPr>
        <w:t>Sentiment Analysis is the most common text classification tool that analyses an incoming message and tells whether the underlying sentiment is positive, negative our neutral.</w:t>
      </w:r>
      <w:r w:rsidR="005866E8">
        <w:rPr>
          <w:rFonts w:ascii="Palatino Linotype" w:hAnsi="Palatino Linotype"/>
          <w:spacing w:val="-1"/>
          <w:sz w:val="24"/>
          <w:szCs w:val="24"/>
          <w:shd w:val="clear" w:color="auto" w:fill="FFFFFF"/>
        </w:rPr>
        <w:t xml:space="preserve"> Performing sentiment analysis </w:t>
      </w:r>
      <w:r w:rsidR="005866E8">
        <w:rPr>
          <w:rFonts w:ascii="Palatino Linotype" w:hAnsi="Palatino Linotype"/>
          <w:spacing w:val="-1"/>
          <w:sz w:val="24"/>
          <w:szCs w:val="24"/>
          <w:shd w:val="clear" w:color="auto" w:fill="FFFFFF"/>
        </w:rPr>
        <w:lastRenderedPageBreak/>
        <w:t>on data from Twitter using machine learning can help companies understand how people are talking about their brand</w:t>
      </w:r>
      <w:r w:rsidR="00F4498C">
        <w:rPr>
          <w:rFonts w:ascii="Palatino Linotype" w:hAnsi="Palatino Linotype"/>
          <w:spacing w:val="-1"/>
          <w:sz w:val="24"/>
          <w:szCs w:val="24"/>
          <w:shd w:val="clear" w:color="auto" w:fill="FFFFFF"/>
        </w:rPr>
        <w:t>.</w:t>
      </w:r>
    </w:p>
    <w:p w14:paraId="0C7ACE88" w14:textId="77777777" w:rsidR="00F4498C" w:rsidRDefault="00F4498C" w:rsidP="00727DD0">
      <w:pPr>
        <w:spacing w:line="360" w:lineRule="auto"/>
        <w:ind w:left="720" w:firstLine="720"/>
        <w:jc w:val="both"/>
        <w:rPr>
          <w:rFonts w:ascii="Palatino Linotype" w:hAnsi="Palatino Linotype"/>
          <w:spacing w:val="-1"/>
          <w:sz w:val="24"/>
          <w:szCs w:val="24"/>
          <w:shd w:val="clear" w:color="auto" w:fill="FFFFFF"/>
        </w:rPr>
      </w:pPr>
      <w:r>
        <w:rPr>
          <w:rFonts w:ascii="Palatino Linotype" w:hAnsi="Palatino Linotype"/>
          <w:spacing w:val="-1"/>
          <w:sz w:val="24"/>
          <w:szCs w:val="24"/>
          <w:shd w:val="clear" w:color="auto" w:fill="FFFFFF"/>
        </w:rPr>
        <w:t>Twitter allows businesses to reach a broad audience and connect with customers without intermediaries. On the downside, it’s harder for brands to quickly detect negative content</w:t>
      </w:r>
      <w:r w:rsidR="00CA200B">
        <w:rPr>
          <w:rFonts w:ascii="Palatino Linotype" w:hAnsi="Palatino Linotype"/>
          <w:spacing w:val="-1"/>
          <w:sz w:val="24"/>
          <w:szCs w:val="24"/>
          <w:shd w:val="clear" w:color="auto" w:fill="FFFFFF"/>
        </w:rPr>
        <w:t>, and if it goes viral you might end up with an unexpected PR crisis on your hands. This is one of the reasons why social listening – monitoring conversation and feedback in social media – has become a crucial process in social media marketing. Monitoring Twitter allows companies to understand their audience, keep on top of what’s being said about their brand and their competit</w:t>
      </w:r>
      <w:r w:rsidR="003A6D4F">
        <w:rPr>
          <w:rFonts w:ascii="Palatino Linotype" w:hAnsi="Palatino Linotype"/>
          <w:spacing w:val="-1"/>
          <w:sz w:val="24"/>
          <w:szCs w:val="24"/>
          <w:shd w:val="clear" w:color="auto" w:fill="FFFFFF"/>
        </w:rPr>
        <w:t xml:space="preserve">ors, and discover new trends in </w:t>
      </w:r>
      <w:r w:rsidR="00CA200B">
        <w:rPr>
          <w:rFonts w:ascii="Palatino Linotype" w:hAnsi="Palatino Linotype"/>
          <w:spacing w:val="-1"/>
          <w:sz w:val="24"/>
          <w:szCs w:val="24"/>
          <w:shd w:val="clear" w:color="auto" w:fill="FFFFFF"/>
        </w:rPr>
        <w:t xml:space="preserve">the industry. </w:t>
      </w:r>
    </w:p>
    <w:p w14:paraId="5E51E08A" w14:textId="77777777" w:rsidR="00574427" w:rsidRDefault="003A6D4F" w:rsidP="00727DD0">
      <w:pPr>
        <w:spacing w:line="360" w:lineRule="auto"/>
        <w:ind w:left="720" w:firstLine="720"/>
        <w:jc w:val="both"/>
        <w:rPr>
          <w:rFonts w:ascii="Palatino Linotype" w:hAnsi="Palatino Linotype"/>
          <w:spacing w:val="-1"/>
          <w:sz w:val="24"/>
          <w:szCs w:val="24"/>
          <w:shd w:val="clear" w:color="auto" w:fill="FFFFFF"/>
        </w:rPr>
      </w:pPr>
      <w:r>
        <w:rPr>
          <w:rFonts w:ascii="Palatino Linotype" w:hAnsi="Palatino Linotype"/>
          <w:spacing w:val="-1"/>
          <w:sz w:val="24"/>
          <w:szCs w:val="24"/>
          <w:shd w:val="clear" w:color="auto" w:fill="FFFFFF"/>
        </w:rPr>
        <w:t xml:space="preserve">Nearly 80% of the world’s digital data is unstructured , and data obtained from social media sources is no exception to that. Since the information is not organized in any predefined way, it’s difficult to sort and analyze. Twitter sentiment analysis systems allow you to sort large sets of tweets and detect the polarity of each statement automatically. </w:t>
      </w:r>
    </w:p>
    <w:p w14:paraId="062003A0" w14:textId="77777777" w:rsidR="00574427" w:rsidRDefault="004E5907" w:rsidP="00727DD0">
      <w:pPr>
        <w:spacing w:line="360" w:lineRule="auto"/>
        <w:ind w:left="720" w:firstLine="720"/>
        <w:jc w:val="both"/>
        <w:rPr>
          <w:rFonts w:ascii="Palatino Linotype" w:hAnsi="Palatino Linotype"/>
          <w:spacing w:val="-1"/>
          <w:sz w:val="24"/>
          <w:szCs w:val="24"/>
          <w:shd w:val="clear" w:color="auto" w:fill="FFFFFF"/>
        </w:rPr>
      </w:pPr>
      <w:r>
        <w:rPr>
          <w:rFonts w:ascii="Palatino Linotype" w:hAnsi="Palatino Linotype"/>
          <w:spacing w:val="-1"/>
          <w:sz w:val="24"/>
          <w:szCs w:val="24"/>
          <w:shd w:val="clear" w:color="auto" w:fill="FFFFFF"/>
        </w:rPr>
        <w:t>If we want to perform Twitter sentiment analysis, the first step is</w:t>
      </w:r>
      <w:r w:rsidR="00574427">
        <w:rPr>
          <w:rFonts w:ascii="Palatino Linotype" w:hAnsi="Palatino Linotype"/>
          <w:spacing w:val="-1"/>
          <w:sz w:val="24"/>
          <w:szCs w:val="24"/>
          <w:shd w:val="clear" w:color="auto" w:fill="FFFFFF"/>
        </w:rPr>
        <w:t xml:space="preserve"> to gather the data. This data is the data that we will use for training the model and running the actual sentiment analysis on Twitter data. There are two main type of tweets we can extract from Twitter: Current Tweets and Historical Tweets. Current Tweet</w:t>
      </w:r>
      <w:r w:rsidR="00B46F93">
        <w:rPr>
          <w:rFonts w:ascii="Palatino Linotype" w:hAnsi="Palatino Linotype"/>
          <w:spacing w:val="-1"/>
          <w:sz w:val="24"/>
          <w:szCs w:val="24"/>
          <w:shd w:val="clear" w:color="auto" w:fill="FFFFFF"/>
        </w:rPr>
        <w:t xml:space="preserve"> is</w:t>
      </w:r>
      <w:r w:rsidR="00574427">
        <w:rPr>
          <w:rFonts w:ascii="Palatino Linotype" w:hAnsi="Palatino Linotype"/>
          <w:spacing w:val="-1"/>
          <w:sz w:val="24"/>
          <w:szCs w:val="24"/>
          <w:shd w:val="clear" w:color="auto" w:fill="FFFFFF"/>
        </w:rPr>
        <w:t xml:space="preserve"> useful to track keywords or hashtags in real-time. Historical Tweets are used to search past tweets during a predefined time frame. </w:t>
      </w:r>
    </w:p>
    <w:p w14:paraId="1537BD69" w14:textId="77777777" w:rsidR="00334BFF" w:rsidRDefault="002D2B15" w:rsidP="00727DD0">
      <w:pPr>
        <w:spacing w:line="360" w:lineRule="auto"/>
        <w:ind w:left="720" w:firstLine="720"/>
        <w:jc w:val="both"/>
        <w:rPr>
          <w:rFonts w:ascii="Palatino Linotype" w:hAnsi="Palatino Linotype"/>
          <w:spacing w:val="-1"/>
          <w:sz w:val="24"/>
          <w:szCs w:val="24"/>
          <w:shd w:val="clear" w:color="auto" w:fill="FFFFFF"/>
        </w:rPr>
      </w:pPr>
      <w:r>
        <w:rPr>
          <w:rFonts w:ascii="Palatino Linotype" w:hAnsi="Palatino Linotype"/>
          <w:spacing w:val="-1"/>
          <w:sz w:val="24"/>
          <w:szCs w:val="24"/>
          <w:shd w:val="clear" w:color="auto" w:fill="FFFFFF"/>
        </w:rPr>
        <w:t>Note that no any algorithm or technique provides 100% accuracy or prediction on Sentiment analysis.</w:t>
      </w:r>
      <w:r w:rsidR="00964ED6">
        <w:rPr>
          <w:rFonts w:ascii="Palatino Linotype" w:hAnsi="Palatino Linotype"/>
          <w:spacing w:val="-1"/>
          <w:sz w:val="24"/>
          <w:szCs w:val="24"/>
          <w:shd w:val="clear" w:color="auto" w:fill="FFFFFF"/>
        </w:rPr>
        <w:t xml:space="preserve"> </w:t>
      </w:r>
    </w:p>
    <w:p w14:paraId="166A2609" w14:textId="77777777" w:rsidR="00D47C2A" w:rsidRDefault="00D47C2A" w:rsidP="00334BFF">
      <w:pPr>
        <w:spacing w:line="360" w:lineRule="auto"/>
        <w:ind w:left="720" w:firstLine="720"/>
        <w:rPr>
          <w:rFonts w:ascii="Palatino Linotype" w:hAnsi="Palatino Linotype"/>
          <w:b/>
          <w:spacing w:val="-1"/>
          <w:sz w:val="24"/>
          <w:szCs w:val="24"/>
          <w:shd w:val="clear" w:color="auto" w:fill="FFFFFF"/>
        </w:rPr>
      </w:pPr>
      <w:r>
        <w:rPr>
          <w:rFonts w:ascii="Palatino Linotype" w:hAnsi="Palatino Linotype"/>
          <w:spacing w:val="-1"/>
          <w:sz w:val="24"/>
          <w:szCs w:val="24"/>
          <w:shd w:val="clear" w:color="auto" w:fill="FFFFFF"/>
        </w:rPr>
        <w:lastRenderedPageBreak/>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t xml:space="preserve">             </w:t>
      </w:r>
      <w:r w:rsidRPr="00D47C2A">
        <w:rPr>
          <w:rFonts w:ascii="Palatino Linotype" w:hAnsi="Palatino Linotype"/>
          <w:b/>
          <w:spacing w:val="-1"/>
          <w:sz w:val="24"/>
          <w:szCs w:val="24"/>
          <w:shd w:val="clear" w:color="auto" w:fill="FFFFFF"/>
        </w:rPr>
        <w:t>Chapter 2</w:t>
      </w:r>
    </w:p>
    <w:p w14:paraId="0141E64A" w14:textId="77777777" w:rsidR="00D47C2A" w:rsidRPr="0079281D" w:rsidRDefault="0079281D" w:rsidP="00334BFF">
      <w:pPr>
        <w:spacing w:line="360" w:lineRule="auto"/>
        <w:ind w:left="720" w:firstLine="720"/>
        <w:rPr>
          <w:rFonts w:ascii="Times New Roman" w:eastAsia="Times New Roman" w:hAnsi="Times New Roman" w:cs="Times New Roman"/>
          <w:b/>
          <w:bCs/>
          <w:sz w:val="28"/>
          <w:szCs w:val="28"/>
        </w:rPr>
      </w:pPr>
      <w:r>
        <w:rPr>
          <w:rFonts w:ascii="Palatino Linotype" w:hAnsi="Palatino Linotype"/>
          <w:b/>
          <w:spacing w:val="-1"/>
          <w:sz w:val="24"/>
          <w:szCs w:val="24"/>
          <w:shd w:val="clear" w:color="auto" w:fill="FFFFFF"/>
        </w:rPr>
        <w:tab/>
      </w:r>
      <w:r>
        <w:rPr>
          <w:rFonts w:ascii="Palatino Linotype" w:hAnsi="Palatino Linotype"/>
          <w:b/>
          <w:spacing w:val="-1"/>
          <w:sz w:val="24"/>
          <w:szCs w:val="24"/>
          <w:shd w:val="clear" w:color="auto" w:fill="FFFFFF"/>
        </w:rPr>
        <w:tab/>
      </w:r>
      <w:r>
        <w:rPr>
          <w:rFonts w:ascii="Palatino Linotype" w:hAnsi="Palatino Linotype"/>
          <w:b/>
          <w:spacing w:val="-1"/>
          <w:sz w:val="24"/>
          <w:szCs w:val="24"/>
          <w:shd w:val="clear" w:color="auto" w:fill="FFFFFF"/>
        </w:rPr>
        <w:tab/>
        <w:t xml:space="preserve">      </w:t>
      </w:r>
      <w:r w:rsidR="00DA07E4">
        <w:rPr>
          <w:rFonts w:ascii="Palatino Linotype" w:hAnsi="Palatino Linotype"/>
          <w:b/>
          <w:spacing w:val="-1"/>
          <w:sz w:val="24"/>
          <w:szCs w:val="24"/>
          <w:shd w:val="clear" w:color="auto" w:fill="FFFFFF"/>
        </w:rPr>
        <w:t xml:space="preserve"> </w:t>
      </w:r>
      <w:r w:rsidR="00D47C2A" w:rsidRPr="0079281D">
        <w:rPr>
          <w:rFonts w:ascii="Times New Roman" w:eastAsia="Times New Roman" w:hAnsi="Times New Roman" w:cs="Times New Roman"/>
          <w:b/>
          <w:bCs/>
          <w:sz w:val="28"/>
          <w:szCs w:val="28"/>
        </w:rPr>
        <w:t>Software Requirement Specification</w:t>
      </w:r>
    </w:p>
    <w:p w14:paraId="582C4F24" w14:textId="77777777" w:rsidR="00D47C2A" w:rsidRDefault="00D47C2A" w:rsidP="00D47C2A">
      <w:pPr>
        <w:pBdr>
          <w:top w:val="single" w:sz="4" w:space="1" w:color="auto"/>
        </w:pBdr>
        <w:spacing w:line="360" w:lineRule="auto"/>
        <w:rPr>
          <w:rFonts w:ascii="Palatino Linotype" w:hAnsi="Palatino Linotype"/>
          <w:b/>
          <w:spacing w:val="-1"/>
          <w:sz w:val="24"/>
          <w:szCs w:val="24"/>
          <w:shd w:val="clear" w:color="auto" w:fill="FFFFFF"/>
        </w:rPr>
      </w:pPr>
      <w:r>
        <w:rPr>
          <w:rFonts w:ascii="Palatino Linotype" w:hAnsi="Palatino Linotype"/>
          <w:b/>
          <w:spacing w:val="-1"/>
          <w:sz w:val="24"/>
          <w:szCs w:val="24"/>
          <w:shd w:val="clear" w:color="auto" w:fill="FFFFFF"/>
        </w:rPr>
        <w:t xml:space="preserve">     </w:t>
      </w:r>
    </w:p>
    <w:p w14:paraId="36E50301" w14:textId="77777777" w:rsidR="00D47C2A" w:rsidRPr="00D47C2A" w:rsidRDefault="00D47C2A" w:rsidP="00D47C2A">
      <w:pPr>
        <w:spacing w:line="0" w:lineRule="atLeast"/>
        <w:ind w:left="60"/>
        <w:rPr>
          <w:rFonts w:ascii="Palatino Linotype" w:hAnsi="Palatino Linotype"/>
          <w:sz w:val="24"/>
          <w:szCs w:val="24"/>
        </w:rPr>
      </w:pPr>
      <w:r w:rsidRPr="00D47C2A">
        <w:rPr>
          <w:rFonts w:ascii="Palatino Linotype" w:hAnsi="Palatino Linotype"/>
          <w:b/>
          <w:spacing w:val="-1"/>
          <w:sz w:val="24"/>
          <w:szCs w:val="24"/>
          <w:shd w:val="clear" w:color="auto" w:fill="FFFFFF"/>
        </w:rPr>
        <w:t xml:space="preserve"> </w:t>
      </w:r>
      <w:r w:rsidRPr="00D47C2A">
        <w:rPr>
          <w:rFonts w:ascii="Palatino Linotype" w:eastAsia="Times New Roman" w:hAnsi="Palatino Linotype" w:cs="Times New Roman"/>
          <w:b/>
          <w:sz w:val="24"/>
          <w:szCs w:val="24"/>
          <w:u w:val="single"/>
        </w:rPr>
        <w:t>SRS (Software Requirement Specification):</w:t>
      </w:r>
    </w:p>
    <w:p w14:paraId="0AB10406" w14:textId="77777777" w:rsidR="00D47C2A" w:rsidRPr="008744D6" w:rsidRDefault="00D47C2A" w:rsidP="008744D6">
      <w:pPr>
        <w:tabs>
          <w:tab w:val="left" w:pos="720"/>
        </w:tabs>
        <w:suppressAutoHyphens/>
        <w:spacing w:after="0" w:line="0" w:lineRule="atLeast"/>
        <w:ind w:left="1080"/>
        <w:rPr>
          <w:rFonts w:ascii="Palatino Linotype" w:hAnsi="Palatino Linotype"/>
          <w:sz w:val="24"/>
          <w:szCs w:val="24"/>
        </w:rPr>
      </w:pPr>
      <w:r w:rsidRPr="008744D6">
        <w:rPr>
          <w:rFonts w:ascii="Palatino Linotype" w:eastAsia="Times New Roman" w:hAnsi="Palatino Linotype" w:cs="Times New Roman"/>
          <w:b/>
          <w:sz w:val="24"/>
          <w:szCs w:val="24"/>
        </w:rPr>
        <w:t>Internal Interface requirement:</w:t>
      </w:r>
    </w:p>
    <w:p w14:paraId="43F418AC" w14:textId="77777777" w:rsidR="00D47C2A" w:rsidRPr="00D47C2A" w:rsidRDefault="00D47C2A" w:rsidP="00D47C2A">
      <w:pPr>
        <w:spacing w:line="5" w:lineRule="exact"/>
        <w:rPr>
          <w:rFonts w:ascii="Palatino Linotype" w:eastAsia="Times New Roman" w:hAnsi="Palatino Linotype" w:cs="Times New Roman"/>
          <w:sz w:val="24"/>
          <w:szCs w:val="24"/>
        </w:rPr>
      </w:pPr>
    </w:p>
    <w:p w14:paraId="066344B2" w14:textId="77777777" w:rsidR="00D47C2A" w:rsidRPr="00D47C2A" w:rsidRDefault="00D47C2A" w:rsidP="009D30E0">
      <w:pPr>
        <w:spacing w:line="235" w:lineRule="auto"/>
        <w:ind w:firstLine="720"/>
        <w:jc w:val="both"/>
        <w:rPr>
          <w:rFonts w:ascii="Palatino Linotype" w:hAnsi="Palatino Linotype"/>
          <w:sz w:val="24"/>
          <w:szCs w:val="24"/>
        </w:rPr>
      </w:pPr>
      <w:r w:rsidRPr="00D47C2A">
        <w:rPr>
          <w:rFonts w:ascii="Palatino Linotype" w:eastAsia="Times New Roman" w:hAnsi="Palatino Linotype" w:cs="Times New Roman"/>
          <w:color w:val="24292E"/>
          <w:sz w:val="24"/>
          <w:szCs w:val="24"/>
        </w:rPr>
        <w:t>Identify the product whose software requirements are specified in this document, including the revision or release number. Describe the scope of the product that is covered by this SRS, particularly if this SRS describes only part of the system or a single subsystem.</w:t>
      </w:r>
    </w:p>
    <w:p w14:paraId="294F1BB6" w14:textId="77777777" w:rsidR="00D47C2A" w:rsidRPr="00D47C2A" w:rsidRDefault="00D47C2A" w:rsidP="00D47C2A">
      <w:pPr>
        <w:spacing w:line="14" w:lineRule="exact"/>
        <w:rPr>
          <w:rFonts w:ascii="Palatino Linotype" w:eastAsia="Times New Roman" w:hAnsi="Palatino Linotype" w:cs="Times New Roman"/>
          <w:color w:val="24292E"/>
          <w:sz w:val="24"/>
          <w:szCs w:val="24"/>
        </w:rPr>
      </w:pPr>
    </w:p>
    <w:p w14:paraId="5AE6CDB0" w14:textId="77777777" w:rsidR="00D47C2A" w:rsidRPr="00D47C2A" w:rsidRDefault="00D47C2A" w:rsidP="009D30E0">
      <w:pPr>
        <w:spacing w:line="235" w:lineRule="auto"/>
        <w:ind w:firstLine="720"/>
        <w:jc w:val="both"/>
        <w:rPr>
          <w:rFonts w:ascii="Palatino Linotype" w:hAnsi="Palatino Linotype"/>
          <w:sz w:val="24"/>
          <w:szCs w:val="24"/>
        </w:rPr>
      </w:pPr>
      <w:r w:rsidRPr="00D47C2A">
        <w:rPr>
          <w:rFonts w:ascii="Palatino Linotype" w:eastAsia="Times New Roman" w:hAnsi="Palatino Linotype" w:cs="Times New Roman"/>
          <w:color w:val="24292E"/>
          <w:sz w:val="24"/>
          <w:szCs w:val="24"/>
        </w:rPr>
        <w:t>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w:t>
      </w:r>
    </w:p>
    <w:p w14:paraId="636DB818" w14:textId="77777777" w:rsidR="00D47C2A" w:rsidRPr="00D47C2A" w:rsidRDefault="00D47C2A" w:rsidP="00D47C2A">
      <w:pPr>
        <w:spacing w:line="14" w:lineRule="exact"/>
        <w:rPr>
          <w:rFonts w:ascii="Palatino Linotype" w:eastAsia="Times New Roman" w:hAnsi="Palatino Linotype" w:cs="Times New Roman"/>
          <w:color w:val="24292E"/>
          <w:sz w:val="24"/>
          <w:szCs w:val="24"/>
        </w:rPr>
      </w:pPr>
    </w:p>
    <w:p w14:paraId="033C64C9" w14:textId="77777777" w:rsidR="00D47C2A" w:rsidRPr="00D47C2A" w:rsidRDefault="00D47C2A" w:rsidP="009D30E0">
      <w:pPr>
        <w:spacing w:line="235" w:lineRule="auto"/>
        <w:ind w:firstLine="720"/>
        <w:jc w:val="both"/>
        <w:rPr>
          <w:rFonts w:ascii="Palatino Linotype" w:hAnsi="Palatino Linotype"/>
          <w:sz w:val="24"/>
          <w:szCs w:val="24"/>
        </w:rPr>
      </w:pPr>
      <w:r w:rsidRPr="00D47C2A">
        <w:rPr>
          <w:rFonts w:ascii="Palatino Linotype" w:eastAsia="Times New Roman" w:hAnsi="Palatino Linotype" w:cs="Times New Roman"/>
          <w:color w:val="24292E"/>
          <w:sz w:val="24"/>
          <w:szCs w:val="24"/>
        </w:rPr>
        <w:t>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w:t>
      </w:r>
    </w:p>
    <w:p w14:paraId="3EF3345B" w14:textId="77777777" w:rsidR="00D47C2A" w:rsidRPr="00D47C2A" w:rsidRDefault="00D47C2A" w:rsidP="00D47C2A">
      <w:pPr>
        <w:spacing w:line="18" w:lineRule="exact"/>
        <w:rPr>
          <w:rFonts w:ascii="Palatino Linotype" w:eastAsia="Times New Roman" w:hAnsi="Palatino Linotype" w:cs="Times New Roman"/>
          <w:color w:val="24292E"/>
          <w:sz w:val="24"/>
          <w:szCs w:val="24"/>
        </w:rPr>
      </w:pPr>
    </w:p>
    <w:p w14:paraId="132C6FE4" w14:textId="77777777" w:rsidR="00D47C2A" w:rsidRPr="00D47C2A" w:rsidRDefault="00D47C2A" w:rsidP="009D30E0">
      <w:pPr>
        <w:spacing w:line="237" w:lineRule="auto"/>
        <w:ind w:firstLine="720"/>
        <w:jc w:val="both"/>
        <w:rPr>
          <w:rFonts w:ascii="Palatino Linotype" w:hAnsi="Palatino Linotype"/>
          <w:sz w:val="24"/>
          <w:szCs w:val="24"/>
        </w:rPr>
      </w:pPr>
      <w:r w:rsidRPr="00D47C2A">
        <w:rPr>
          <w:rFonts w:ascii="Palatino Linotype" w:eastAsia="Times New Roman" w:hAnsi="Palatino Linotype" w:cs="Times New Roman"/>
          <w:color w:val="24292E"/>
          <w:sz w:val="24"/>
          <w:szCs w:val="24"/>
        </w:rPr>
        <w:t>Provide a short description of the software being specified and its purpose, including relevant benefits, objectives, and goals. Relate the software to corporate goals or business strategies. If a separate vision and scope document is available, refer to it rather than duplicating its contents here. The recent explosion in data pertaining to users on social media has created a great interest in performing sentiment analysis on this data using Big Data and Machine Learning principles to understand people's interests. This project intends to perform the same tasks. The difference between this project and other sentim</w:t>
      </w:r>
      <w:r w:rsidR="0029144E">
        <w:rPr>
          <w:rFonts w:ascii="Palatino Linotype" w:eastAsia="Times New Roman" w:hAnsi="Palatino Linotype" w:cs="Times New Roman"/>
          <w:color w:val="24292E"/>
          <w:sz w:val="24"/>
          <w:szCs w:val="24"/>
        </w:rPr>
        <w:t>e</w:t>
      </w:r>
      <w:r w:rsidRPr="00D47C2A">
        <w:rPr>
          <w:rFonts w:ascii="Palatino Linotype" w:eastAsia="Times New Roman" w:hAnsi="Palatino Linotype" w:cs="Times New Roman"/>
          <w:color w:val="24292E"/>
          <w:sz w:val="24"/>
          <w:szCs w:val="24"/>
        </w:rPr>
        <w:t>nt analysis tools is that, it will perform real time analysis of tweets based on hashtags and not on a stored archive.</w:t>
      </w:r>
    </w:p>
    <w:p w14:paraId="2ACD265E" w14:textId="77777777" w:rsidR="00D47C2A" w:rsidRPr="00D47C2A" w:rsidRDefault="00D47C2A" w:rsidP="00D47C2A">
      <w:pPr>
        <w:spacing w:line="259" w:lineRule="exact"/>
        <w:rPr>
          <w:rFonts w:ascii="Palatino Linotype" w:eastAsia="Times New Roman" w:hAnsi="Palatino Linotype" w:cs="Times New Roman"/>
          <w:color w:val="24292E"/>
          <w:sz w:val="24"/>
          <w:szCs w:val="24"/>
        </w:rPr>
      </w:pPr>
    </w:p>
    <w:p w14:paraId="1B45A1E4" w14:textId="77777777" w:rsidR="00D47C2A" w:rsidRPr="00D47C2A" w:rsidRDefault="00D47C2A" w:rsidP="005F3851">
      <w:pPr>
        <w:spacing w:line="237" w:lineRule="auto"/>
        <w:ind w:firstLine="720"/>
        <w:jc w:val="both"/>
        <w:rPr>
          <w:rFonts w:ascii="Palatino Linotype" w:hAnsi="Palatino Linotype"/>
          <w:sz w:val="24"/>
          <w:szCs w:val="24"/>
        </w:rPr>
      </w:pPr>
      <w:r w:rsidRPr="00D47C2A">
        <w:rPr>
          <w:rFonts w:ascii="Palatino Linotype" w:eastAsia="Times New Roman" w:hAnsi="Palatino Linotype" w:cs="Times New Roman"/>
          <w:color w:val="24292E"/>
          <w:sz w:val="24"/>
          <w:szCs w:val="24"/>
        </w:rPr>
        <w:lastRenderedPageBreak/>
        <w:t>Describe the context and origin of the product being specified in this SRS. For example, s</w:t>
      </w:r>
      <w:r w:rsidR="007543D9">
        <w:rPr>
          <w:rFonts w:ascii="Palatino Linotype" w:eastAsia="Times New Roman" w:hAnsi="Palatino Linotype" w:cs="Times New Roman"/>
          <w:color w:val="24292E"/>
          <w:sz w:val="24"/>
          <w:szCs w:val="24"/>
        </w:rPr>
        <w:t xml:space="preserve">tate whether this product is a </w:t>
      </w:r>
      <w:r w:rsidRPr="00D47C2A">
        <w:rPr>
          <w:rFonts w:ascii="Palatino Linotype" w:eastAsia="Times New Roman" w:hAnsi="Palatino Linotype" w:cs="Times New Roman"/>
          <w:color w:val="24292E"/>
          <w:sz w:val="24"/>
          <w:szCs w:val="24"/>
        </w:rPr>
        <w:t>follow-on member of a product family, a replacement for certain existing systems, or a new, self-contained product. If the SRS defines a component of a larger system, relate the requirements of the larger syste</w:t>
      </w:r>
      <w:r w:rsidR="007543D9">
        <w:rPr>
          <w:rFonts w:ascii="Palatino Linotype" w:eastAsia="Times New Roman" w:hAnsi="Palatino Linotype" w:cs="Times New Roman"/>
          <w:color w:val="24292E"/>
          <w:sz w:val="24"/>
          <w:szCs w:val="24"/>
        </w:rPr>
        <w:t xml:space="preserve">m to the functionality of this </w:t>
      </w:r>
      <w:r w:rsidRPr="00D47C2A">
        <w:rPr>
          <w:rFonts w:ascii="Palatino Linotype" w:eastAsia="Times New Roman" w:hAnsi="Palatino Linotype" w:cs="Times New Roman"/>
          <w:color w:val="24292E"/>
          <w:sz w:val="24"/>
          <w:szCs w:val="24"/>
        </w:rPr>
        <w:t>software and identify interfaces between the two. A simple diagram that shows the major components of the overall system, subsystem interconnections, and external interfaces can be helpful.</w:t>
      </w:r>
    </w:p>
    <w:p w14:paraId="59607514" w14:textId="77777777" w:rsidR="00D47C2A" w:rsidRPr="00D47C2A" w:rsidRDefault="00D47C2A" w:rsidP="00D47C2A">
      <w:pPr>
        <w:spacing w:line="242" w:lineRule="exact"/>
        <w:rPr>
          <w:rFonts w:ascii="Palatino Linotype" w:eastAsia="Times New Roman" w:hAnsi="Palatino Linotype" w:cs="Times New Roman"/>
          <w:color w:val="24292E"/>
          <w:sz w:val="24"/>
          <w:szCs w:val="24"/>
        </w:rPr>
      </w:pPr>
    </w:p>
    <w:p w14:paraId="64786485" w14:textId="77777777" w:rsidR="001E134C" w:rsidRDefault="00D47C2A" w:rsidP="001E134C">
      <w:pPr>
        <w:spacing w:line="0" w:lineRule="atLeast"/>
        <w:rPr>
          <w:rFonts w:ascii="Palatino Linotype" w:eastAsia="Times New Roman" w:hAnsi="Palatino Linotype" w:cs="Times New Roman"/>
          <w:sz w:val="24"/>
          <w:szCs w:val="24"/>
        </w:rPr>
      </w:pPr>
      <w:r w:rsidRPr="00D47C2A">
        <w:rPr>
          <w:rFonts w:ascii="Palatino Linotype" w:eastAsia="Times New Roman" w:hAnsi="Palatino Linotype" w:cs="Times New Roman"/>
          <w:sz w:val="24"/>
          <w:szCs w:val="24"/>
        </w:rPr>
        <w:t>The Product functions are:</w:t>
      </w:r>
    </w:p>
    <w:p w14:paraId="79B51D80" w14:textId="77777777" w:rsidR="001E134C" w:rsidRPr="001E134C" w:rsidRDefault="001E134C" w:rsidP="001E134C">
      <w:pPr>
        <w:numPr>
          <w:ilvl w:val="0"/>
          <w:numId w:val="10"/>
        </w:numPr>
        <w:tabs>
          <w:tab w:val="left" w:pos="140"/>
        </w:tabs>
        <w:suppressAutoHyphens/>
        <w:spacing w:after="0" w:line="0" w:lineRule="atLeast"/>
        <w:rPr>
          <w:rFonts w:ascii="Palatino Linotype" w:hAnsi="Palatino Linotype"/>
          <w:sz w:val="24"/>
          <w:szCs w:val="24"/>
        </w:rPr>
      </w:pPr>
      <w:r w:rsidRPr="001E134C">
        <w:rPr>
          <w:rFonts w:ascii="Palatino Linotype" w:eastAsia="Times New Roman" w:hAnsi="Palatino Linotype" w:cs="Times New Roman"/>
          <w:color w:val="24292E"/>
          <w:sz w:val="24"/>
          <w:szCs w:val="24"/>
        </w:rPr>
        <w:t>Collect twee</w:t>
      </w:r>
      <w:r w:rsidR="00970A38">
        <w:rPr>
          <w:rFonts w:ascii="Palatino Linotype" w:eastAsia="Times New Roman" w:hAnsi="Palatino Linotype" w:cs="Times New Roman"/>
          <w:color w:val="24292E"/>
          <w:sz w:val="24"/>
          <w:szCs w:val="24"/>
        </w:rPr>
        <w:t xml:space="preserve">ts in a real time fashion i.e. </w:t>
      </w:r>
      <w:r w:rsidRPr="001E134C">
        <w:rPr>
          <w:rFonts w:ascii="Palatino Linotype" w:eastAsia="Times New Roman" w:hAnsi="Palatino Linotype" w:cs="Times New Roman"/>
          <w:color w:val="24292E"/>
          <w:sz w:val="24"/>
          <w:szCs w:val="24"/>
        </w:rPr>
        <w:t xml:space="preserve"> from the twitter live stream based on specified hashtags</w:t>
      </w:r>
      <w:r>
        <w:rPr>
          <w:rFonts w:ascii="Palatino Linotype" w:eastAsia="Times New Roman" w:hAnsi="Palatino Linotype" w:cs="Times New Roman"/>
          <w:color w:val="24292E"/>
          <w:sz w:val="24"/>
          <w:szCs w:val="24"/>
        </w:rPr>
        <w:t>.</w:t>
      </w:r>
    </w:p>
    <w:p w14:paraId="3439B9E0" w14:textId="77777777" w:rsidR="001E134C" w:rsidRPr="001E134C" w:rsidRDefault="001E134C" w:rsidP="001E134C">
      <w:pPr>
        <w:tabs>
          <w:tab w:val="left" w:pos="140"/>
        </w:tabs>
        <w:suppressAutoHyphens/>
        <w:spacing w:after="0" w:line="0" w:lineRule="atLeast"/>
        <w:ind w:left="720"/>
        <w:rPr>
          <w:rFonts w:ascii="Palatino Linotype" w:hAnsi="Palatino Linotype"/>
          <w:sz w:val="24"/>
          <w:szCs w:val="24"/>
        </w:rPr>
      </w:pPr>
    </w:p>
    <w:p w14:paraId="259CA250" w14:textId="77777777" w:rsidR="001E134C" w:rsidRPr="001E134C" w:rsidRDefault="001E134C" w:rsidP="001E134C">
      <w:pPr>
        <w:pStyle w:val="ListParagraph"/>
        <w:numPr>
          <w:ilvl w:val="0"/>
          <w:numId w:val="10"/>
        </w:numPr>
        <w:spacing w:line="0" w:lineRule="atLeast"/>
        <w:rPr>
          <w:rFonts w:ascii="Palatino Linotype" w:eastAsia="Times New Roman" w:hAnsi="Palatino Linotype" w:cs="Times New Roman"/>
          <w:sz w:val="24"/>
          <w:szCs w:val="24"/>
        </w:rPr>
      </w:pPr>
      <w:r w:rsidRPr="001E134C">
        <w:rPr>
          <w:rFonts w:ascii="Palatino Linotype" w:eastAsia="Times New Roman" w:hAnsi="Palatino Linotype" w:cs="Times New Roman"/>
          <w:color w:val="24292E"/>
          <w:sz w:val="24"/>
        </w:rPr>
        <w:t>Remove redundant information from these collected tweets</w:t>
      </w:r>
      <w:r>
        <w:rPr>
          <w:rFonts w:ascii="Palatino Linotype" w:eastAsia="Times New Roman" w:hAnsi="Palatino Linotype" w:cs="Times New Roman"/>
          <w:color w:val="24292E"/>
          <w:sz w:val="24"/>
        </w:rPr>
        <w:t>.</w:t>
      </w:r>
    </w:p>
    <w:p w14:paraId="050BAC09" w14:textId="77777777" w:rsidR="001E134C" w:rsidRPr="001E134C" w:rsidRDefault="001E134C" w:rsidP="001E134C">
      <w:pPr>
        <w:pStyle w:val="ListParagraph"/>
        <w:rPr>
          <w:rFonts w:ascii="Times New Roman" w:eastAsia="Times New Roman" w:hAnsi="Times New Roman" w:cs="Times New Roman"/>
          <w:color w:val="24292E"/>
          <w:sz w:val="24"/>
        </w:rPr>
      </w:pPr>
    </w:p>
    <w:p w14:paraId="2BD387FF" w14:textId="77777777" w:rsidR="001E134C" w:rsidRPr="001E134C" w:rsidRDefault="001E134C" w:rsidP="001E134C">
      <w:pPr>
        <w:pStyle w:val="ListParagraph"/>
        <w:numPr>
          <w:ilvl w:val="0"/>
          <w:numId w:val="10"/>
        </w:numPr>
        <w:spacing w:line="0" w:lineRule="atLeast"/>
        <w:rPr>
          <w:rFonts w:ascii="Palatino Linotype" w:eastAsia="Times New Roman" w:hAnsi="Palatino Linotype" w:cs="Times New Roman"/>
          <w:sz w:val="24"/>
          <w:szCs w:val="24"/>
        </w:rPr>
      </w:pPr>
      <w:r w:rsidRPr="001E134C">
        <w:rPr>
          <w:rFonts w:ascii="Palatino Linotype" w:eastAsia="Times New Roman" w:hAnsi="Palatino Linotype" w:cs="Times New Roman"/>
          <w:color w:val="24292E"/>
          <w:sz w:val="24"/>
        </w:rPr>
        <w:t>Perform Sentiment Analysis on the tweets stored in the database to classify their nature viz. positive, negative and so on.</w:t>
      </w:r>
    </w:p>
    <w:p w14:paraId="6D151A59" w14:textId="77777777" w:rsidR="001E134C" w:rsidRPr="001E134C" w:rsidRDefault="001E134C" w:rsidP="001E134C">
      <w:pPr>
        <w:pStyle w:val="ListParagraph"/>
        <w:rPr>
          <w:rFonts w:ascii="Palatino Linotype" w:eastAsia="Times New Roman" w:hAnsi="Palatino Linotype" w:cs="Times New Roman"/>
          <w:color w:val="24292E"/>
          <w:sz w:val="24"/>
        </w:rPr>
      </w:pPr>
    </w:p>
    <w:p w14:paraId="5DA0CAEE" w14:textId="77777777" w:rsidR="001E134C" w:rsidRPr="001E134C" w:rsidRDefault="001E134C" w:rsidP="001E134C">
      <w:pPr>
        <w:pStyle w:val="ListParagraph"/>
        <w:numPr>
          <w:ilvl w:val="0"/>
          <w:numId w:val="10"/>
        </w:numPr>
        <w:spacing w:line="0" w:lineRule="atLeast"/>
        <w:rPr>
          <w:rFonts w:ascii="Palatino Linotype" w:eastAsia="Times New Roman" w:hAnsi="Palatino Linotype" w:cs="Times New Roman"/>
          <w:sz w:val="24"/>
          <w:szCs w:val="24"/>
        </w:rPr>
      </w:pPr>
      <w:r w:rsidRPr="001E134C">
        <w:rPr>
          <w:rFonts w:ascii="Palatino Linotype" w:eastAsia="Times New Roman" w:hAnsi="Palatino Linotype" w:cs="Times New Roman"/>
          <w:color w:val="24292E"/>
          <w:sz w:val="24"/>
        </w:rPr>
        <w:t>Use a machine learning algorithm which will predict the ‘mood’ of the people with respect to that topic</w:t>
      </w:r>
      <w:r w:rsidRPr="001E134C">
        <w:rPr>
          <w:rFonts w:ascii="Times New Roman" w:eastAsia="Times New Roman" w:hAnsi="Times New Roman" w:cs="Times New Roman"/>
          <w:color w:val="24292E"/>
          <w:sz w:val="24"/>
        </w:rPr>
        <w:t>.</w:t>
      </w:r>
    </w:p>
    <w:p w14:paraId="7C95FD60" w14:textId="77777777" w:rsidR="00D47C2A" w:rsidRDefault="00D47C2A" w:rsidP="00D47C2A">
      <w:pPr>
        <w:spacing w:line="360" w:lineRule="auto"/>
        <w:rPr>
          <w:rFonts w:ascii="Palatino Linotype" w:hAnsi="Palatino Linotype"/>
          <w:b/>
          <w:spacing w:val="-1"/>
          <w:sz w:val="24"/>
          <w:szCs w:val="24"/>
          <w:shd w:val="clear" w:color="auto" w:fill="FFFFFF"/>
        </w:rPr>
      </w:pPr>
    </w:p>
    <w:p w14:paraId="212641D0" w14:textId="77777777" w:rsidR="001E134C" w:rsidRPr="001E134C" w:rsidRDefault="001E134C" w:rsidP="00335FA5">
      <w:pPr>
        <w:spacing w:line="237" w:lineRule="auto"/>
        <w:ind w:firstLine="360"/>
        <w:jc w:val="both"/>
        <w:rPr>
          <w:rFonts w:ascii="Palatino Linotype" w:hAnsi="Palatino Linotype"/>
        </w:rPr>
      </w:pPr>
      <w:r w:rsidRPr="001E134C">
        <w:rPr>
          <w:rFonts w:ascii="Palatino Linotype" w:eastAsia="Segoe UI" w:hAnsi="Palatino Linotype" w:cs="Segoe UI"/>
          <w:color w:val="24292E"/>
          <w:sz w:val="24"/>
        </w:rPr>
        <w:t>Identify the various user classes that you anticipate will use this product. User classes may be differentiated based on frequency of use, subset of product functions used, technical expertise, security or privilege levels, educational level, or experience. Describe the pertinent characteristics of each user class. Certain requirements may pertain only to certain user classes. Distinguish the most important user classes for this product from those who are less important to satisfy.</w:t>
      </w:r>
    </w:p>
    <w:p w14:paraId="53B79ECE" w14:textId="77777777" w:rsidR="001E134C" w:rsidRPr="001E134C" w:rsidRDefault="001E134C" w:rsidP="00335FA5">
      <w:pPr>
        <w:spacing w:line="16" w:lineRule="exact"/>
        <w:jc w:val="both"/>
        <w:rPr>
          <w:rFonts w:ascii="Palatino Linotype" w:eastAsia="Times New Roman" w:hAnsi="Palatino Linotype" w:cs="Times New Roman"/>
          <w:color w:val="24292E"/>
          <w:sz w:val="24"/>
        </w:rPr>
      </w:pPr>
    </w:p>
    <w:p w14:paraId="4654214C" w14:textId="77777777" w:rsidR="001E134C" w:rsidRDefault="001E134C" w:rsidP="00335FA5">
      <w:pPr>
        <w:spacing w:line="360" w:lineRule="auto"/>
        <w:ind w:firstLine="360"/>
        <w:jc w:val="both"/>
        <w:rPr>
          <w:rFonts w:ascii="Palatino Linotype" w:eastAsia="Segoe UI" w:hAnsi="Palatino Linotype" w:cs="Segoe UI"/>
          <w:color w:val="24292E"/>
          <w:sz w:val="24"/>
        </w:rPr>
      </w:pPr>
      <w:r w:rsidRPr="001E134C">
        <w:rPr>
          <w:rFonts w:ascii="Palatino Linotype" w:eastAsia="Segoe UI" w:hAnsi="Palatino Linotype" w:cs="Segoe UI"/>
          <w:color w:val="24292E"/>
          <w:sz w:val="24"/>
        </w:rPr>
        <w:t>Describe the environment in which the software will operate, including the hardware platform, operating system and versions, and any other software components or applications with which it must peacefully coexist.</w:t>
      </w:r>
    </w:p>
    <w:p w14:paraId="248E3FFF" w14:textId="77777777" w:rsidR="00E0163D" w:rsidRDefault="001E134C" w:rsidP="00335FA5">
      <w:pPr>
        <w:tabs>
          <w:tab w:val="left" w:pos="720"/>
        </w:tabs>
        <w:suppressAutoHyphens/>
        <w:spacing w:after="0" w:line="0" w:lineRule="atLeast"/>
        <w:jc w:val="both"/>
        <w:rPr>
          <w:rFonts w:ascii="Palatino Linotype" w:hAnsi="Palatino Linotype"/>
          <w:b/>
          <w:spacing w:val="-1"/>
          <w:sz w:val="24"/>
          <w:szCs w:val="24"/>
          <w:shd w:val="clear" w:color="auto" w:fill="FFFFFF"/>
        </w:rPr>
      </w:pPr>
      <w:r>
        <w:rPr>
          <w:rFonts w:ascii="Palatino Linotype" w:hAnsi="Palatino Linotype"/>
          <w:b/>
          <w:spacing w:val="-1"/>
          <w:sz w:val="24"/>
          <w:szCs w:val="24"/>
          <w:shd w:val="clear" w:color="auto" w:fill="FFFFFF"/>
        </w:rPr>
        <w:tab/>
      </w:r>
    </w:p>
    <w:p w14:paraId="0039D5E2" w14:textId="77777777" w:rsidR="00E0163D" w:rsidRDefault="00E0163D" w:rsidP="008744D6">
      <w:pPr>
        <w:tabs>
          <w:tab w:val="left" w:pos="720"/>
        </w:tabs>
        <w:suppressAutoHyphens/>
        <w:spacing w:after="0" w:line="0" w:lineRule="atLeast"/>
        <w:rPr>
          <w:rFonts w:ascii="Palatino Linotype" w:hAnsi="Palatino Linotype"/>
          <w:b/>
          <w:spacing w:val="-1"/>
          <w:sz w:val="24"/>
          <w:szCs w:val="24"/>
          <w:shd w:val="clear" w:color="auto" w:fill="FFFFFF"/>
        </w:rPr>
      </w:pPr>
    </w:p>
    <w:p w14:paraId="45CEF413" w14:textId="43794C25" w:rsidR="001E134C" w:rsidRPr="001E134C" w:rsidRDefault="001E134C" w:rsidP="008744D6">
      <w:pPr>
        <w:tabs>
          <w:tab w:val="left" w:pos="720"/>
        </w:tabs>
        <w:suppressAutoHyphens/>
        <w:spacing w:after="0" w:line="0" w:lineRule="atLeast"/>
        <w:rPr>
          <w:rFonts w:ascii="Palatino Linotype" w:hAnsi="Palatino Linotype"/>
        </w:rPr>
      </w:pPr>
      <w:r w:rsidRPr="001E134C">
        <w:rPr>
          <w:rFonts w:ascii="Palatino Linotype" w:eastAsia="Times New Roman" w:hAnsi="Palatino Linotype" w:cs="Times New Roman"/>
          <w:b/>
          <w:sz w:val="24"/>
        </w:rPr>
        <w:lastRenderedPageBreak/>
        <w:t>External Interface Requirement:</w:t>
      </w:r>
    </w:p>
    <w:p w14:paraId="2F7666DB" w14:textId="77777777" w:rsidR="00E0163D" w:rsidRDefault="00E0163D" w:rsidP="001E134C">
      <w:pPr>
        <w:spacing w:line="0" w:lineRule="atLeast"/>
        <w:rPr>
          <w:rFonts w:ascii="Palatino Linotype" w:eastAsia="Times New Roman" w:hAnsi="Palatino Linotype" w:cs="Times New Roman"/>
          <w:sz w:val="24"/>
          <w:szCs w:val="24"/>
        </w:rPr>
      </w:pPr>
    </w:p>
    <w:p w14:paraId="6C549B46" w14:textId="77777777" w:rsidR="001E134C" w:rsidRPr="001E134C" w:rsidRDefault="001E134C" w:rsidP="001E134C">
      <w:pPr>
        <w:spacing w:line="0" w:lineRule="atLeast"/>
        <w:rPr>
          <w:rFonts w:ascii="Palatino Linotype" w:hAnsi="Palatino Linotype"/>
          <w:sz w:val="24"/>
          <w:szCs w:val="24"/>
        </w:rPr>
      </w:pPr>
      <w:r w:rsidRPr="001E134C">
        <w:rPr>
          <w:rFonts w:ascii="Palatino Linotype" w:eastAsia="Times New Roman" w:hAnsi="Palatino Linotype" w:cs="Times New Roman"/>
          <w:sz w:val="24"/>
          <w:szCs w:val="24"/>
        </w:rPr>
        <w:t>We classify External Interface in 4 types, those are:</w:t>
      </w:r>
    </w:p>
    <w:p w14:paraId="04D5C3B8" w14:textId="77777777" w:rsidR="001E134C" w:rsidRPr="001E134C" w:rsidRDefault="001E134C" w:rsidP="001E134C">
      <w:pPr>
        <w:spacing w:line="5" w:lineRule="exact"/>
        <w:rPr>
          <w:rFonts w:ascii="Palatino Linotype" w:eastAsia="Times New Roman" w:hAnsi="Palatino Linotype" w:cs="Times New Roman"/>
          <w:sz w:val="24"/>
          <w:szCs w:val="24"/>
        </w:rPr>
      </w:pPr>
    </w:p>
    <w:p w14:paraId="17C223EA" w14:textId="77777777" w:rsidR="001E134C" w:rsidRPr="001E134C" w:rsidRDefault="001E134C" w:rsidP="001E134C">
      <w:pPr>
        <w:spacing w:line="0" w:lineRule="atLeast"/>
        <w:rPr>
          <w:rFonts w:ascii="Palatino Linotype" w:hAnsi="Palatino Linotype"/>
          <w:sz w:val="24"/>
          <w:szCs w:val="24"/>
        </w:rPr>
      </w:pPr>
      <w:r w:rsidRPr="001E134C">
        <w:rPr>
          <w:rFonts w:ascii="Palatino Linotype" w:eastAsia="Times New Roman" w:hAnsi="Palatino Linotype" w:cs="Times New Roman"/>
          <w:b/>
          <w:i/>
          <w:sz w:val="24"/>
          <w:szCs w:val="24"/>
        </w:rPr>
        <w:t>User Interface:</w:t>
      </w:r>
    </w:p>
    <w:p w14:paraId="0DE89915" w14:textId="77777777" w:rsidR="001E134C" w:rsidRPr="001E134C" w:rsidRDefault="001E134C" w:rsidP="00E0163D">
      <w:pPr>
        <w:spacing w:line="237" w:lineRule="auto"/>
        <w:ind w:firstLine="720"/>
        <w:jc w:val="both"/>
        <w:rPr>
          <w:rFonts w:ascii="Palatino Linotype" w:hAnsi="Palatino Linotype"/>
          <w:sz w:val="24"/>
          <w:szCs w:val="24"/>
        </w:rPr>
      </w:pPr>
      <w:r w:rsidRPr="001E134C">
        <w:rPr>
          <w:rFonts w:ascii="Palatino Linotype" w:eastAsia="Segoe UI" w:hAnsi="Palatino Linotype" w:cs="Segoe UI"/>
          <w:color w:val="24292E"/>
          <w:sz w:val="24"/>
          <w:szCs w:val="24"/>
        </w:rPr>
        <w: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w:t>
      </w:r>
    </w:p>
    <w:p w14:paraId="2F4582A3" w14:textId="77777777" w:rsidR="001E134C" w:rsidRPr="001E134C" w:rsidRDefault="001E134C" w:rsidP="001E134C">
      <w:pPr>
        <w:spacing w:line="335" w:lineRule="exact"/>
        <w:rPr>
          <w:rFonts w:ascii="Palatino Linotype" w:eastAsia="Times New Roman" w:hAnsi="Palatino Linotype" w:cs="Times New Roman"/>
          <w:color w:val="24292E"/>
          <w:sz w:val="24"/>
          <w:szCs w:val="24"/>
        </w:rPr>
      </w:pPr>
    </w:p>
    <w:p w14:paraId="18B1700C" w14:textId="77777777" w:rsidR="001E134C" w:rsidRPr="001E134C" w:rsidRDefault="001E134C" w:rsidP="001E134C">
      <w:pPr>
        <w:spacing w:line="0" w:lineRule="atLeast"/>
        <w:rPr>
          <w:rFonts w:ascii="Palatino Linotype" w:hAnsi="Palatino Linotype"/>
          <w:sz w:val="24"/>
          <w:szCs w:val="24"/>
        </w:rPr>
      </w:pPr>
      <w:r w:rsidRPr="001E134C">
        <w:rPr>
          <w:rFonts w:ascii="Palatino Linotype" w:eastAsia="Times New Roman" w:hAnsi="Palatino Linotype" w:cs="Times New Roman"/>
          <w:b/>
          <w:i/>
          <w:sz w:val="24"/>
          <w:szCs w:val="24"/>
        </w:rPr>
        <w:t>Hardware interface:</w:t>
      </w:r>
    </w:p>
    <w:p w14:paraId="6A24451D" w14:textId="77777777" w:rsidR="001E134C" w:rsidRPr="001E134C" w:rsidRDefault="001E134C" w:rsidP="00E0163D">
      <w:pPr>
        <w:spacing w:line="237" w:lineRule="auto"/>
        <w:ind w:firstLine="720"/>
        <w:jc w:val="both"/>
        <w:rPr>
          <w:rFonts w:ascii="Palatino Linotype" w:hAnsi="Palatino Linotype"/>
          <w:sz w:val="24"/>
          <w:szCs w:val="24"/>
        </w:rPr>
      </w:pPr>
      <w:r w:rsidRPr="001E134C">
        <w:rPr>
          <w:rFonts w:ascii="Palatino Linotype" w:eastAsia="Segoe UI" w:hAnsi="Palatino Linotype" w:cs="Segoe UI"/>
          <w:color w:val="24292E"/>
          <w:sz w:val="24"/>
          <w:szCs w:val="24"/>
        </w:rPr>
        <w: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w:t>
      </w:r>
    </w:p>
    <w:p w14:paraId="0C7C51B0" w14:textId="77777777" w:rsidR="001E134C" w:rsidRPr="001E134C" w:rsidRDefault="001E134C" w:rsidP="001E134C">
      <w:pPr>
        <w:spacing w:line="327" w:lineRule="exact"/>
        <w:rPr>
          <w:rFonts w:ascii="Palatino Linotype" w:eastAsia="Times New Roman" w:hAnsi="Palatino Linotype" w:cs="Times New Roman"/>
          <w:color w:val="24292E"/>
          <w:sz w:val="24"/>
          <w:szCs w:val="24"/>
        </w:rPr>
      </w:pPr>
    </w:p>
    <w:p w14:paraId="185692D9" w14:textId="77777777" w:rsidR="001E134C" w:rsidRPr="001E134C" w:rsidRDefault="001E134C" w:rsidP="001E134C">
      <w:pPr>
        <w:spacing w:line="0" w:lineRule="atLeast"/>
        <w:rPr>
          <w:rFonts w:ascii="Palatino Linotype" w:hAnsi="Palatino Linotype"/>
          <w:sz w:val="24"/>
          <w:szCs w:val="24"/>
        </w:rPr>
      </w:pPr>
      <w:r w:rsidRPr="001E134C">
        <w:rPr>
          <w:rFonts w:ascii="Palatino Linotype" w:eastAsia="Times New Roman" w:hAnsi="Palatino Linotype" w:cs="Times New Roman"/>
          <w:b/>
          <w:i/>
          <w:color w:val="24292E"/>
          <w:sz w:val="24"/>
          <w:szCs w:val="24"/>
        </w:rPr>
        <w:t>Software Interface:</w:t>
      </w:r>
    </w:p>
    <w:p w14:paraId="4C4C545D" w14:textId="77777777" w:rsidR="001E134C" w:rsidRDefault="001E134C" w:rsidP="00E0163D">
      <w:pPr>
        <w:spacing w:line="249" w:lineRule="auto"/>
        <w:ind w:firstLine="720"/>
        <w:jc w:val="both"/>
        <w:rPr>
          <w:rFonts w:ascii="Palatino Linotype" w:eastAsia="Segoe UI" w:hAnsi="Palatino Linotype" w:cs="Segoe UI"/>
          <w:color w:val="24292E"/>
          <w:sz w:val="24"/>
          <w:szCs w:val="24"/>
        </w:rPr>
      </w:pPr>
      <w:r w:rsidRPr="001E134C">
        <w:rPr>
          <w:rFonts w:ascii="Palatino Linotype" w:eastAsia="Segoe UI" w:hAnsi="Palatino Linotype" w:cs="Segoe UI"/>
          <w:color w:val="24292E"/>
          <w:sz w:val="24"/>
          <w:szCs w:val="24"/>
        </w:rPr>
        <w: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 If the data sharing mechanism must be implemented in a specific way (for</w:t>
      </w:r>
      <w:r>
        <w:rPr>
          <w:rFonts w:ascii="Palatino Linotype" w:hAnsi="Palatino Linotype"/>
          <w:sz w:val="24"/>
          <w:szCs w:val="24"/>
        </w:rPr>
        <w:t xml:space="preserve"> </w:t>
      </w:r>
      <w:r w:rsidRPr="001E134C">
        <w:rPr>
          <w:rFonts w:ascii="Palatino Linotype" w:eastAsia="Segoe UI" w:hAnsi="Palatino Linotype" w:cs="Segoe UI"/>
          <w:color w:val="24292E"/>
          <w:sz w:val="24"/>
          <w:szCs w:val="24"/>
        </w:rPr>
        <w:t>example, use of a global data area in a multitasking operating system), specify this as an implementation constraint.</w:t>
      </w:r>
    </w:p>
    <w:p w14:paraId="274D6335" w14:textId="77777777" w:rsidR="00E0163D" w:rsidRDefault="00E0163D" w:rsidP="001E134C">
      <w:pPr>
        <w:spacing w:line="0" w:lineRule="atLeast"/>
        <w:rPr>
          <w:rFonts w:ascii="Palatino Linotype" w:eastAsia="Times New Roman" w:hAnsi="Palatino Linotype" w:cs="Times New Roman"/>
          <w:b/>
          <w:i/>
          <w:color w:val="24292E"/>
          <w:sz w:val="24"/>
          <w:szCs w:val="24"/>
        </w:rPr>
      </w:pPr>
    </w:p>
    <w:p w14:paraId="5EE39F8D" w14:textId="77777777" w:rsidR="00E0163D" w:rsidRDefault="00E0163D" w:rsidP="001E134C">
      <w:pPr>
        <w:spacing w:line="0" w:lineRule="atLeast"/>
        <w:rPr>
          <w:rFonts w:ascii="Palatino Linotype" w:eastAsia="Times New Roman" w:hAnsi="Palatino Linotype" w:cs="Times New Roman"/>
          <w:b/>
          <w:i/>
          <w:color w:val="24292E"/>
          <w:sz w:val="24"/>
          <w:szCs w:val="24"/>
        </w:rPr>
      </w:pPr>
    </w:p>
    <w:p w14:paraId="5D6CC002" w14:textId="77777777" w:rsidR="001E134C" w:rsidRPr="001E134C" w:rsidRDefault="001E134C" w:rsidP="001E134C">
      <w:pPr>
        <w:spacing w:line="0" w:lineRule="atLeast"/>
        <w:rPr>
          <w:rFonts w:ascii="Palatino Linotype" w:hAnsi="Palatino Linotype"/>
          <w:sz w:val="24"/>
          <w:szCs w:val="24"/>
        </w:rPr>
      </w:pPr>
      <w:r w:rsidRPr="001E134C">
        <w:rPr>
          <w:rFonts w:ascii="Palatino Linotype" w:eastAsia="Times New Roman" w:hAnsi="Palatino Linotype" w:cs="Times New Roman"/>
          <w:b/>
          <w:i/>
          <w:color w:val="24292E"/>
          <w:sz w:val="24"/>
          <w:szCs w:val="24"/>
        </w:rPr>
        <w:lastRenderedPageBreak/>
        <w:t>Communication Interface:</w:t>
      </w:r>
    </w:p>
    <w:p w14:paraId="300EFA20" w14:textId="77777777" w:rsidR="001E134C" w:rsidRDefault="001E134C" w:rsidP="00E0163D">
      <w:pPr>
        <w:spacing w:line="249" w:lineRule="auto"/>
        <w:ind w:firstLine="720"/>
        <w:jc w:val="both"/>
        <w:rPr>
          <w:rFonts w:ascii="Palatino Linotype" w:eastAsia="Times New Roman" w:hAnsi="Palatino Linotype" w:cs="Times New Roman"/>
          <w:color w:val="24292E"/>
          <w:sz w:val="24"/>
          <w:szCs w:val="24"/>
        </w:rPr>
      </w:pPr>
      <w:r w:rsidRPr="001E134C">
        <w:rPr>
          <w:rFonts w:ascii="Palatino Linotype" w:eastAsia="Times New Roman" w:hAnsi="Palatino Linotype" w:cs="Times New Roman"/>
          <w:color w:val="24292E"/>
          <w:sz w:val="24"/>
          <w:szCs w:val="24"/>
        </w:rPr>
        <w: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499E5898" w14:textId="77777777" w:rsidR="002655B3" w:rsidRDefault="002655B3" w:rsidP="001E134C">
      <w:pPr>
        <w:spacing w:line="249" w:lineRule="auto"/>
        <w:jc w:val="both"/>
        <w:rPr>
          <w:rFonts w:ascii="Times New Roman" w:eastAsia="Times New Roman" w:hAnsi="Times New Roman" w:cs="Times New Roman"/>
          <w:b/>
          <w:color w:val="24292E"/>
          <w:sz w:val="23"/>
        </w:rPr>
      </w:pPr>
    </w:p>
    <w:p w14:paraId="5AB9972F" w14:textId="77777777" w:rsidR="001E134C" w:rsidRPr="00E0163D" w:rsidRDefault="001E134C" w:rsidP="001E134C">
      <w:pPr>
        <w:spacing w:line="249" w:lineRule="auto"/>
        <w:jc w:val="both"/>
        <w:rPr>
          <w:rFonts w:ascii="Times New Roman" w:eastAsia="Times New Roman" w:hAnsi="Times New Roman" w:cs="Times New Roman"/>
          <w:b/>
          <w:color w:val="24292E"/>
          <w:sz w:val="24"/>
          <w:szCs w:val="24"/>
        </w:rPr>
      </w:pPr>
      <w:r w:rsidRPr="00E0163D">
        <w:rPr>
          <w:rFonts w:ascii="Times New Roman" w:eastAsia="Times New Roman" w:hAnsi="Times New Roman" w:cs="Times New Roman"/>
          <w:b/>
          <w:color w:val="24292E"/>
          <w:sz w:val="24"/>
          <w:szCs w:val="24"/>
        </w:rPr>
        <w:t>Non Functional Requirement:</w:t>
      </w:r>
    </w:p>
    <w:p w14:paraId="1CE9C95B" w14:textId="77777777" w:rsidR="001E134C" w:rsidRPr="001E134C" w:rsidRDefault="001E134C" w:rsidP="001E134C">
      <w:pPr>
        <w:tabs>
          <w:tab w:val="left" w:pos="720"/>
        </w:tabs>
        <w:suppressAutoHyphens/>
        <w:spacing w:after="0" w:line="554" w:lineRule="auto"/>
        <w:ind w:right="5560"/>
        <w:rPr>
          <w:rFonts w:ascii="Palatino Linotype" w:hAnsi="Palatino Linotype"/>
          <w:sz w:val="24"/>
          <w:szCs w:val="24"/>
        </w:rPr>
      </w:pPr>
      <w:r w:rsidRPr="001E134C">
        <w:rPr>
          <w:rFonts w:ascii="Palatino Linotype" w:eastAsia="Times New Roman" w:hAnsi="Palatino Linotype" w:cs="Times New Roman"/>
          <w:b/>
          <w:color w:val="24292E"/>
          <w:sz w:val="24"/>
          <w:szCs w:val="24"/>
        </w:rPr>
        <w:t>Performance Requirements:</w:t>
      </w:r>
    </w:p>
    <w:p w14:paraId="4FDE7562" w14:textId="77777777" w:rsidR="001E134C" w:rsidRPr="001E134C" w:rsidRDefault="001E134C" w:rsidP="001E134C">
      <w:pPr>
        <w:spacing w:line="235" w:lineRule="auto"/>
        <w:ind w:firstLine="720"/>
        <w:jc w:val="both"/>
        <w:rPr>
          <w:rFonts w:ascii="Palatino Linotype" w:hAnsi="Palatino Linotype"/>
          <w:sz w:val="24"/>
          <w:szCs w:val="24"/>
        </w:rPr>
      </w:pPr>
      <w:r w:rsidRPr="001E134C">
        <w:rPr>
          <w:rFonts w:ascii="Palatino Linotype" w:eastAsia="Times New Roman" w:hAnsi="Palatino Linotype" w:cs="Times New Roman"/>
          <w:color w:val="24292E"/>
          <w:sz w:val="24"/>
          <w:szCs w:val="24"/>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p>
    <w:p w14:paraId="244A1BD3" w14:textId="77777777" w:rsidR="001E134C" w:rsidRPr="001E134C" w:rsidRDefault="001E134C" w:rsidP="001E134C">
      <w:pPr>
        <w:spacing w:line="0" w:lineRule="atLeast"/>
        <w:rPr>
          <w:rFonts w:ascii="Palatino Linotype" w:hAnsi="Palatino Linotype"/>
          <w:sz w:val="24"/>
          <w:szCs w:val="24"/>
        </w:rPr>
      </w:pPr>
      <w:r w:rsidRPr="001E134C">
        <w:rPr>
          <w:rFonts w:ascii="Palatino Linotype" w:eastAsia="Times New Roman" w:hAnsi="Palatino Linotype" w:cs="Times New Roman"/>
          <w:b/>
          <w:color w:val="24292E"/>
          <w:sz w:val="24"/>
          <w:szCs w:val="24"/>
        </w:rPr>
        <w:t>Safety Requirements:</w:t>
      </w:r>
    </w:p>
    <w:p w14:paraId="4A1A44B8" w14:textId="77777777" w:rsidR="001E134C" w:rsidRPr="001E134C" w:rsidRDefault="001E134C" w:rsidP="001E134C">
      <w:pPr>
        <w:spacing w:line="249" w:lineRule="auto"/>
        <w:ind w:firstLine="720"/>
        <w:jc w:val="both"/>
        <w:rPr>
          <w:rFonts w:ascii="Palatino Linotype" w:hAnsi="Palatino Linotype"/>
          <w:sz w:val="24"/>
          <w:szCs w:val="24"/>
        </w:rPr>
      </w:pPr>
      <w:r w:rsidRPr="001E134C">
        <w:rPr>
          <w:rFonts w:ascii="Palatino Linotype" w:eastAsia="Times New Roman" w:hAnsi="Palatino Linotype" w:cs="Times New Roman"/>
          <w:color w:val="24292E"/>
          <w:sz w:val="24"/>
          <w:szCs w:val="24"/>
        </w:rPr>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p>
    <w:p w14:paraId="6CCB233A" w14:textId="77777777" w:rsidR="001E134C" w:rsidRPr="001E134C" w:rsidRDefault="001E134C" w:rsidP="001E134C">
      <w:pPr>
        <w:spacing w:line="0" w:lineRule="atLeast"/>
        <w:rPr>
          <w:rFonts w:ascii="Palatino Linotype" w:hAnsi="Palatino Linotype"/>
          <w:sz w:val="24"/>
          <w:szCs w:val="24"/>
        </w:rPr>
      </w:pPr>
      <w:r w:rsidRPr="001E134C">
        <w:rPr>
          <w:rFonts w:ascii="Palatino Linotype" w:eastAsia="Times New Roman" w:hAnsi="Palatino Linotype" w:cs="Times New Roman"/>
          <w:b/>
          <w:color w:val="24292E"/>
          <w:sz w:val="24"/>
          <w:szCs w:val="24"/>
        </w:rPr>
        <w:t>Security Requirements:</w:t>
      </w:r>
    </w:p>
    <w:p w14:paraId="481366D9" w14:textId="77777777" w:rsidR="001E134C" w:rsidRPr="001E134C" w:rsidRDefault="001E134C" w:rsidP="001E134C">
      <w:pPr>
        <w:spacing w:line="20" w:lineRule="exact"/>
        <w:rPr>
          <w:rFonts w:ascii="Palatino Linotype" w:eastAsia="Times New Roman" w:hAnsi="Palatino Linotype" w:cs="Times New Roman"/>
          <w:b/>
          <w:color w:val="24292E"/>
          <w:sz w:val="24"/>
          <w:szCs w:val="24"/>
        </w:rPr>
      </w:pPr>
    </w:p>
    <w:p w14:paraId="2B5D798F" w14:textId="77777777" w:rsidR="001E134C" w:rsidRDefault="0077782E" w:rsidP="001E134C">
      <w:pPr>
        <w:spacing w:line="235" w:lineRule="auto"/>
        <w:ind w:firstLine="720"/>
        <w:jc w:val="both"/>
        <w:rPr>
          <w:rFonts w:ascii="Palatino Linotype" w:eastAsia="Times New Roman" w:hAnsi="Palatino Linotype" w:cs="Times New Roman"/>
          <w:color w:val="24292E"/>
          <w:sz w:val="24"/>
          <w:szCs w:val="24"/>
        </w:rPr>
      </w:pPr>
      <w:r>
        <w:rPr>
          <w:rFonts w:ascii="Palatino Linotype" w:eastAsia="Times New Roman" w:hAnsi="Palatino Linotype" w:cs="Times New Roman"/>
          <w:color w:val="24292E"/>
          <w:sz w:val="24"/>
          <w:szCs w:val="24"/>
        </w:rPr>
        <w:t xml:space="preserve">Specify any requirements </w:t>
      </w:r>
      <w:r w:rsidR="001E134C" w:rsidRPr="001E134C">
        <w:rPr>
          <w:rFonts w:ascii="Palatino Linotype" w:eastAsia="Times New Roman" w:hAnsi="Palatino Linotype" w:cs="Times New Roman"/>
          <w:color w:val="24292E"/>
          <w:sz w:val="24"/>
          <w:szCs w:val="24"/>
        </w:rPr>
        <w:t>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p>
    <w:p w14:paraId="3C0D3DEA" w14:textId="77777777" w:rsidR="001E134C" w:rsidRDefault="001E134C" w:rsidP="001E134C">
      <w:pPr>
        <w:spacing w:line="0" w:lineRule="atLeast"/>
        <w:rPr>
          <w:rFonts w:ascii="Palatino Linotype" w:hAnsi="Palatino Linotype"/>
        </w:rPr>
      </w:pPr>
      <w:r w:rsidRPr="001E134C">
        <w:rPr>
          <w:rFonts w:ascii="Palatino Linotype" w:eastAsia="Times New Roman" w:hAnsi="Palatino Linotype" w:cs="Times New Roman"/>
          <w:b/>
          <w:color w:val="24292E"/>
          <w:sz w:val="24"/>
        </w:rPr>
        <w:t>Software Quality Attributes:</w:t>
      </w:r>
    </w:p>
    <w:p w14:paraId="630D011D" w14:textId="77777777" w:rsidR="001E134C" w:rsidRDefault="001E134C" w:rsidP="00335FA5">
      <w:pPr>
        <w:spacing w:line="0" w:lineRule="atLeast"/>
        <w:ind w:firstLine="720"/>
        <w:jc w:val="both"/>
        <w:rPr>
          <w:rFonts w:ascii="Palatino Linotype" w:eastAsia="Times New Roman" w:hAnsi="Palatino Linotype" w:cs="Times New Roman"/>
          <w:color w:val="24292E"/>
          <w:sz w:val="24"/>
        </w:rPr>
      </w:pPr>
      <w:r w:rsidRPr="001E134C">
        <w:rPr>
          <w:rFonts w:ascii="Palatino Linotype" w:eastAsia="Times New Roman" w:hAnsi="Palatino Linotype" w:cs="Times New Roman"/>
          <w:color w:val="24292E"/>
          <w:sz w:val="24"/>
        </w:rPr>
        <w:t xml:space="preserve">Specify any additional quality characteristics for the product that will be important to either the customers or the developers. Some to consider are: </w:t>
      </w:r>
      <w:r w:rsidR="0077782E">
        <w:rPr>
          <w:rFonts w:ascii="Palatino Linotype" w:eastAsia="Times New Roman" w:hAnsi="Palatino Linotype" w:cs="Times New Roman"/>
          <w:color w:val="24292E"/>
          <w:sz w:val="24"/>
        </w:rPr>
        <w:lastRenderedPageBreak/>
        <w:t>Adaptability, A</w:t>
      </w:r>
      <w:r w:rsidRPr="001E134C">
        <w:rPr>
          <w:rFonts w:ascii="Palatino Linotype" w:eastAsia="Times New Roman" w:hAnsi="Palatino Linotype" w:cs="Times New Roman"/>
          <w:color w:val="24292E"/>
          <w:sz w:val="24"/>
        </w:rPr>
        <w:t>vailability</w:t>
      </w:r>
      <w:r w:rsidR="0077782E">
        <w:rPr>
          <w:rFonts w:ascii="Palatino Linotype" w:eastAsia="Times New Roman" w:hAnsi="Palatino Linotype" w:cs="Times New Roman"/>
          <w:color w:val="24292E"/>
          <w:sz w:val="24"/>
        </w:rPr>
        <w:t>, Correctness, Flexibility, Interoperability, Maintainability, Portability, Reliability, Reusability, Robustness, Testability and Usability. Write these to be Specific, Quantitative and V</w:t>
      </w:r>
      <w:r w:rsidRPr="001E134C">
        <w:rPr>
          <w:rFonts w:ascii="Palatino Linotype" w:eastAsia="Times New Roman" w:hAnsi="Palatino Linotype" w:cs="Times New Roman"/>
          <w:color w:val="24292E"/>
          <w:sz w:val="24"/>
        </w:rPr>
        <w:t>erifiable when possible. At</w:t>
      </w:r>
      <w:r>
        <w:rPr>
          <w:rFonts w:ascii="Palatino Linotype" w:hAnsi="Palatino Linotype"/>
        </w:rPr>
        <w:t xml:space="preserve"> </w:t>
      </w:r>
      <w:r w:rsidRPr="001E134C">
        <w:rPr>
          <w:rFonts w:ascii="Palatino Linotype" w:eastAsia="Times New Roman" w:hAnsi="Palatino Linotype" w:cs="Times New Roman"/>
          <w:color w:val="24292E"/>
          <w:sz w:val="24"/>
        </w:rPr>
        <w:t>the least, clarify the relative preferences for various attributes, such as ease of use over ease of learning.</w:t>
      </w:r>
    </w:p>
    <w:p w14:paraId="04F09DD7" w14:textId="77777777" w:rsidR="001E134C" w:rsidRDefault="001E134C" w:rsidP="001E134C">
      <w:pPr>
        <w:spacing w:line="0" w:lineRule="atLeast"/>
        <w:rPr>
          <w:rFonts w:ascii="Palatino Linotype" w:eastAsia="Times New Roman" w:hAnsi="Palatino Linotype" w:cs="Times New Roman"/>
          <w:color w:val="24292E"/>
          <w:sz w:val="24"/>
        </w:rPr>
      </w:pPr>
    </w:p>
    <w:p w14:paraId="1DE3EE97" w14:textId="77777777" w:rsidR="001E134C" w:rsidRDefault="001E134C" w:rsidP="001E134C">
      <w:pPr>
        <w:spacing w:line="0" w:lineRule="atLeast"/>
      </w:pPr>
      <w:r>
        <w:rPr>
          <w:rFonts w:ascii="Times New Roman" w:eastAsia="Times New Roman" w:hAnsi="Times New Roman" w:cs="Times New Roman"/>
          <w:b/>
          <w:color w:val="24292E"/>
          <w:sz w:val="24"/>
          <w:u w:val="single"/>
        </w:rPr>
        <w:t>Other Requirements:</w:t>
      </w:r>
    </w:p>
    <w:p w14:paraId="4C44D425" w14:textId="77777777" w:rsidR="001E134C" w:rsidRPr="0077782E" w:rsidRDefault="001E134C" w:rsidP="0077782E">
      <w:pPr>
        <w:pStyle w:val="ListParagraph"/>
        <w:numPr>
          <w:ilvl w:val="0"/>
          <w:numId w:val="17"/>
        </w:numPr>
        <w:spacing w:line="0" w:lineRule="atLeast"/>
        <w:rPr>
          <w:rFonts w:ascii="Times New Roman" w:eastAsia="Times New Roman" w:hAnsi="Times New Roman" w:cs="Times New Roman"/>
          <w:sz w:val="24"/>
        </w:rPr>
      </w:pPr>
      <w:r w:rsidRPr="0077782E">
        <w:rPr>
          <w:rFonts w:ascii="Times New Roman" w:eastAsia="Times New Roman" w:hAnsi="Times New Roman" w:cs="Times New Roman"/>
          <w:sz w:val="24"/>
        </w:rPr>
        <w:t>Linux Operating System/Windows</w:t>
      </w:r>
      <w:r w:rsidR="0077782E" w:rsidRPr="0077782E">
        <w:rPr>
          <w:rFonts w:ascii="Times New Roman" w:eastAsia="Times New Roman" w:hAnsi="Times New Roman" w:cs="Times New Roman"/>
          <w:sz w:val="24"/>
        </w:rPr>
        <w:t>.</w:t>
      </w:r>
    </w:p>
    <w:p w14:paraId="078B7F9D" w14:textId="05BF5D11" w:rsidR="001E134C" w:rsidRPr="0077782E" w:rsidRDefault="001E134C" w:rsidP="0077782E">
      <w:pPr>
        <w:pStyle w:val="ListParagraph"/>
        <w:numPr>
          <w:ilvl w:val="0"/>
          <w:numId w:val="17"/>
        </w:numPr>
        <w:spacing w:line="0" w:lineRule="atLeast"/>
        <w:rPr>
          <w:rFonts w:ascii="Times New Roman" w:eastAsia="Times New Roman" w:hAnsi="Times New Roman" w:cs="Times New Roman"/>
          <w:sz w:val="24"/>
        </w:rPr>
      </w:pPr>
      <w:r w:rsidRPr="0077782E">
        <w:rPr>
          <w:rFonts w:ascii="Times New Roman" w:eastAsia="Times New Roman" w:hAnsi="Times New Roman" w:cs="Times New Roman"/>
          <w:sz w:val="24"/>
        </w:rPr>
        <w:t>Python Platform</w:t>
      </w:r>
      <w:r w:rsidR="0077782E">
        <w:rPr>
          <w:rFonts w:ascii="Times New Roman" w:eastAsia="Times New Roman" w:hAnsi="Times New Roman" w:cs="Times New Roman"/>
          <w:sz w:val="24"/>
        </w:rPr>
        <w:t xml:space="preserve"> </w:t>
      </w:r>
      <w:r w:rsidR="003A52B0">
        <w:rPr>
          <w:rFonts w:ascii="Times New Roman" w:eastAsia="Times New Roman" w:hAnsi="Times New Roman" w:cs="Times New Roman"/>
          <w:sz w:val="24"/>
        </w:rPr>
        <w:t>(</w:t>
      </w:r>
      <w:r w:rsidRPr="0077782E">
        <w:rPr>
          <w:rFonts w:ascii="Times New Roman" w:eastAsia="Times New Roman" w:hAnsi="Times New Roman" w:cs="Times New Roman"/>
          <w:sz w:val="24"/>
        </w:rPr>
        <w:t>Jupyter, Python3)</w:t>
      </w:r>
      <w:r w:rsidR="0077782E">
        <w:rPr>
          <w:rFonts w:ascii="Times New Roman" w:eastAsia="Times New Roman" w:hAnsi="Times New Roman" w:cs="Times New Roman"/>
          <w:sz w:val="24"/>
        </w:rPr>
        <w:t>.</w:t>
      </w:r>
    </w:p>
    <w:p w14:paraId="0DAB5A4B" w14:textId="77777777" w:rsidR="001E134C" w:rsidRPr="0077782E" w:rsidRDefault="001E134C" w:rsidP="0077782E">
      <w:pPr>
        <w:pStyle w:val="ListParagraph"/>
        <w:numPr>
          <w:ilvl w:val="0"/>
          <w:numId w:val="17"/>
        </w:numPr>
        <w:spacing w:line="0" w:lineRule="atLeast"/>
        <w:rPr>
          <w:rFonts w:ascii="Times New Roman" w:eastAsia="Times New Roman" w:hAnsi="Times New Roman" w:cs="Times New Roman"/>
          <w:sz w:val="24"/>
        </w:rPr>
      </w:pPr>
      <w:r w:rsidRPr="0077782E">
        <w:rPr>
          <w:rFonts w:ascii="Times New Roman" w:eastAsia="Times New Roman" w:hAnsi="Times New Roman" w:cs="Times New Roman"/>
          <w:sz w:val="24"/>
        </w:rPr>
        <w:t>NLTK package</w:t>
      </w:r>
      <w:r w:rsidR="0077782E">
        <w:rPr>
          <w:rFonts w:ascii="Times New Roman" w:eastAsia="Times New Roman" w:hAnsi="Times New Roman" w:cs="Times New Roman"/>
          <w:sz w:val="24"/>
        </w:rPr>
        <w:t xml:space="preserve"> </w:t>
      </w:r>
      <w:r w:rsidRPr="0077782E">
        <w:rPr>
          <w:rFonts w:ascii="Times New Roman" w:eastAsia="Times New Roman" w:hAnsi="Times New Roman" w:cs="Times New Roman"/>
          <w:sz w:val="24"/>
        </w:rPr>
        <w:t>(TextBlob, Tweepy)</w:t>
      </w:r>
      <w:r w:rsidR="0077782E">
        <w:rPr>
          <w:rFonts w:ascii="Times New Roman" w:eastAsia="Times New Roman" w:hAnsi="Times New Roman" w:cs="Times New Roman"/>
          <w:sz w:val="24"/>
        </w:rPr>
        <w:t>.</w:t>
      </w:r>
    </w:p>
    <w:p w14:paraId="01B3A1D4" w14:textId="77777777" w:rsidR="001E134C" w:rsidRPr="0077782E" w:rsidRDefault="001E134C" w:rsidP="0077782E">
      <w:pPr>
        <w:pStyle w:val="ListParagraph"/>
        <w:numPr>
          <w:ilvl w:val="0"/>
          <w:numId w:val="17"/>
        </w:numPr>
        <w:spacing w:line="0" w:lineRule="atLeast"/>
        <w:rPr>
          <w:rFonts w:ascii="Times New Roman" w:eastAsia="Times New Roman" w:hAnsi="Times New Roman" w:cs="Times New Roman"/>
          <w:sz w:val="24"/>
        </w:rPr>
      </w:pPr>
      <w:r w:rsidRPr="0077782E">
        <w:rPr>
          <w:rFonts w:ascii="Times New Roman" w:eastAsia="Times New Roman" w:hAnsi="Times New Roman" w:cs="Times New Roman"/>
          <w:sz w:val="24"/>
        </w:rPr>
        <w:t>Modern Web Browser (Chrome)</w:t>
      </w:r>
      <w:r w:rsidR="0077782E">
        <w:rPr>
          <w:rFonts w:ascii="Times New Roman" w:eastAsia="Times New Roman" w:hAnsi="Times New Roman" w:cs="Times New Roman"/>
          <w:sz w:val="24"/>
        </w:rPr>
        <w:t>.</w:t>
      </w:r>
    </w:p>
    <w:p w14:paraId="6353E66E" w14:textId="77777777" w:rsidR="002655B3" w:rsidRPr="0077782E" w:rsidRDefault="001E134C" w:rsidP="0077782E">
      <w:pPr>
        <w:pStyle w:val="ListParagraph"/>
        <w:numPr>
          <w:ilvl w:val="0"/>
          <w:numId w:val="17"/>
        </w:numPr>
        <w:spacing w:line="0" w:lineRule="atLeast"/>
        <w:rPr>
          <w:rFonts w:ascii="Times New Roman" w:eastAsia="Times New Roman" w:hAnsi="Times New Roman" w:cs="Times New Roman"/>
          <w:sz w:val="24"/>
        </w:rPr>
      </w:pPr>
      <w:r w:rsidRPr="0077782E">
        <w:rPr>
          <w:rFonts w:ascii="Times New Roman" w:eastAsia="Times New Roman" w:hAnsi="Times New Roman" w:cs="Times New Roman"/>
          <w:sz w:val="24"/>
        </w:rPr>
        <w:t>Twitter API</w:t>
      </w:r>
      <w:r w:rsidR="0077782E">
        <w:rPr>
          <w:rFonts w:ascii="Times New Roman" w:eastAsia="Times New Roman" w:hAnsi="Times New Roman" w:cs="Times New Roman"/>
          <w:sz w:val="24"/>
        </w:rPr>
        <w:t>.</w:t>
      </w:r>
    </w:p>
    <w:p w14:paraId="24BBEE72" w14:textId="77777777" w:rsidR="001E134C" w:rsidRDefault="001E134C" w:rsidP="001E134C">
      <w:pPr>
        <w:spacing w:line="249" w:lineRule="auto"/>
        <w:jc w:val="both"/>
        <w:rPr>
          <w:rFonts w:ascii="Palatino Linotype" w:hAnsi="Palatino Linotype"/>
          <w:sz w:val="24"/>
          <w:szCs w:val="24"/>
        </w:rPr>
      </w:pPr>
    </w:p>
    <w:p w14:paraId="58B745C8" w14:textId="77777777" w:rsidR="00A140DD" w:rsidRDefault="00A140DD" w:rsidP="001E134C">
      <w:pPr>
        <w:spacing w:line="249" w:lineRule="auto"/>
        <w:jc w:val="both"/>
        <w:rPr>
          <w:rFonts w:ascii="Palatino Linotype" w:hAnsi="Palatino Linotype"/>
          <w:sz w:val="24"/>
          <w:szCs w:val="24"/>
        </w:rPr>
      </w:pPr>
    </w:p>
    <w:p w14:paraId="09FCF69B" w14:textId="77777777" w:rsidR="00A140DD" w:rsidRDefault="00A140DD" w:rsidP="001E134C">
      <w:pPr>
        <w:spacing w:line="249" w:lineRule="auto"/>
        <w:jc w:val="both"/>
        <w:rPr>
          <w:rFonts w:ascii="Palatino Linotype" w:hAnsi="Palatino Linotype"/>
          <w:sz w:val="24"/>
          <w:szCs w:val="24"/>
        </w:rPr>
      </w:pPr>
    </w:p>
    <w:p w14:paraId="488D4FD5" w14:textId="77777777" w:rsidR="00A140DD" w:rsidRDefault="00A140DD" w:rsidP="001E134C">
      <w:pPr>
        <w:spacing w:line="249" w:lineRule="auto"/>
        <w:jc w:val="both"/>
        <w:rPr>
          <w:rFonts w:ascii="Palatino Linotype" w:hAnsi="Palatino Linotype"/>
          <w:sz w:val="24"/>
          <w:szCs w:val="24"/>
        </w:rPr>
      </w:pPr>
    </w:p>
    <w:p w14:paraId="703C68B5" w14:textId="77777777" w:rsidR="00A140DD" w:rsidRDefault="00A140DD" w:rsidP="001E134C">
      <w:pPr>
        <w:spacing w:line="249" w:lineRule="auto"/>
        <w:jc w:val="both"/>
        <w:rPr>
          <w:rFonts w:ascii="Palatino Linotype" w:hAnsi="Palatino Linotype"/>
          <w:sz w:val="24"/>
          <w:szCs w:val="24"/>
        </w:rPr>
      </w:pPr>
    </w:p>
    <w:p w14:paraId="5889C8C9" w14:textId="77777777" w:rsidR="00A140DD" w:rsidRDefault="00A140DD" w:rsidP="001E134C">
      <w:pPr>
        <w:spacing w:line="249" w:lineRule="auto"/>
        <w:jc w:val="both"/>
        <w:rPr>
          <w:rFonts w:ascii="Palatino Linotype" w:hAnsi="Palatino Linotype"/>
          <w:sz w:val="24"/>
          <w:szCs w:val="24"/>
        </w:rPr>
      </w:pPr>
    </w:p>
    <w:p w14:paraId="38E8A98D" w14:textId="77777777" w:rsidR="00A140DD" w:rsidRDefault="00A140DD" w:rsidP="001E134C">
      <w:pPr>
        <w:spacing w:line="249" w:lineRule="auto"/>
        <w:jc w:val="both"/>
        <w:rPr>
          <w:rFonts w:ascii="Palatino Linotype" w:hAnsi="Palatino Linotype"/>
          <w:sz w:val="24"/>
          <w:szCs w:val="24"/>
        </w:rPr>
      </w:pPr>
    </w:p>
    <w:p w14:paraId="50BD5A97" w14:textId="77777777" w:rsidR="00A140DD" w:rsidRDefault="00A140DD" w:rsidP="001E134C">
      <w:pPr>
        <w:spacing w:line="249" w:lineRule="auto"/>
        <w:jc w:val="both"/>
        <w:rPr>
          <w:rFonts w:ascii="Palatino Linotype" w:hAnsi="Palatino Linotype"/>
          <w:sz w:val="24"/>
          <w:szCs w:val="24"/>
        </w:rPr>
      </w:pPr>
    </w:p>
    <w:p w14:paraId="0B4940EE" w14:textId="77777777" w:rsidR="00A140DD" w:rsidRDefault="00A140DD" w:rsidP="001E134C">
      <w:pPr>
        <w:spacing w:line="249" w:lineRule="auto"/>
        <w:jc w:val="both"/>
        <w:rPr>
          <w:rFonts w:ascii="Palatino Linotype" w:hAnsi="Palatino Linotype"/>
          <w:sz w:val="24"/>
          <w:szCs w:val="24"/>
        </w:rPr>
      </w:pPr>
    </w:p>
    <w:p w14:paraId="144C976C" w14:textId="77777777" w:rsidR="00A140DD" w:rsidRDefault="00A140DD" w:rsidP="001E134C">
      <w:pPr>
        <w:spacing w:line="249" w:lineRule="auto"/>
        <w:jc w:val="both"/>
        <w:rPr>
          <w:rFonts w:ascii="Palatino Linotype" w:hAnsi="Palatino Linotype"/>
          <w:sz w:val="24"/>
          <w:szCs w:val="24"/>
        </w:rPr>
      </w:pPr>
    </w:p>
    <w:p w14:paraId="5959BD1C" w14:textId="77777777" w:rsidR="00A140DD" w:rsidRDefault="00A140DD" w:rsidP="001E134C">
      <w:pPr>
        <w:spacing w:line="249" w:lineRule="auto"/>
        <w:jc w:val="both"/>
        <w:rPr>
          <w:rFonts w:ascii="Palatino Linotype" w:hAnsi="Palatino Linotype"/>
          <w:sz w:val="24"/>
          <w:szCs w:val="24"/>
        </w:rPr>
      </w:pPr>
    </w:p>
    <w:p w14:paraId="62B8C1D2" w14:textId="77777777" w:rsidR="00A140DD" w:rsidRDefault="00A140DD" w:rsidP="001E134C">
      <w:pPr>
        <w:spacing w:line="249" w:lineRule="auto"/>
        <w:jc w:val="both"/>
        <w:rPr>
          <w:rFonts w:ascii="Palatino Linotype" w:hAnsi="Palatino Linotype"/>
          <w:sz w:val="24"/>
          <w:szCs w:val="24"/>
        </w:rPr>
      </w:pPr>
    </w:p>
    <w:p w14:paraId="64F08FA5" w14:textId="77777777" w:rsidR="00A140DD" w:rsidRDefault="00A140DD" w:rsidP="001E134C">
      <w:pPr>
        <w:spacing w:line="249" w:lineRule="auto"/>
        <w:jc w:val="both"/>
        <w:rPr>
          <w:rFonts w:ascii="Palatino Linotype" w:hAnsi="Palatino Linotype"/>
          <w:sz w:val="24"/>
          <w:szCs w:val="24"/>
        </w:rPr>
      </w:pPr>
    </w:p>
    <w:p w14:paraId="7BC39E88" w14:textId="77777777" w:rsidR="00A140DD" w:rsidRDefault="00A140DD" w:rsidP="00A140DD">
      <w:pPr>
        <w:spacing w:line="0" w:lineRule="atLeast"/>
        <w:rPr>
          <w:rFonts w:ascii="Palatino Linotype" w:eastAsia="Palatino Linotype" w:hAnsi="Palatino Linotype"/>
          <w:b/>
          <w:sz w:val="24"/>
        </w:rPr>
      </w:pPr>
    </w:p>
    <w:p w14:paraId="1AA5AF56" w14:textId="77777777" w:rsidR="0077782E" w:rsidRDefault="00A140DD" w:rsidP="00A140DD">
      <w:pPr>
        <w:spacing w:line="0" w:lineRule="atLeast"/>
        <w:rPr>
          <w:rFonts w:ascii="Palatino Linotype" w:eastAsia="Palatino Linotype" w:hAnsi="Palatino Linotype"/>
          <w:b/>
          <w:sz w:val="24"/>
        </w:rPr>
      </w:pPr>
      <w:r>
        <w:rPr>
          <w:rFonts w:ascii="Palatino Linotype" w:eastAsia="Palatino Linotype" w:hAnsi="Palatino Linotype"/>
          <w:b/>
          <w:sz w:val="24"/>
        </w:rPr>
        <w:t xml:space="preserve">    </w:t>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p>
    <w:p w14:paraId="61442752" w14:textId="77777777" w:rsidR="0077782E" w:rsidRDefault="0077782E" w:rsidP="00A140DD">
      <w:pPr>
        <w:spacing w:line="0" w:lineRule="atLeast"/>
        <w:rPr>
          <w:rFonts w:ascii="Palatino Linotype" w:eastAsia="Palatino Linotype" w:hAnsi="Palatino Linotype"/>
          <w:b/>
          <w:sz w:val="24"/>
        </w:rPr>
      </w:pPr>
    </w:p>
    <w:p w14:paraId="0EA54DA8" w14:textId="77777777" w:rsidR="00A140DD" w:rsidRDefault="00407EA9" w:rsidP="0077782E">
      <w:pPr>
        <w:spacing w:line="0" w:lineRule="atLeast"/>
        <w:ind w:left="5760" w:firstLine="720"/>
        <w:rPr>
          <w:rFonts w:ascii="Palatino Linotype" w:eastAsia="Palatino Linotype" w:hAnsi="Palatino Linotype"/>
          <w:b/>
          <w:sz w:val="24"/>
        </w:rPr>
      </w:pPr>
      <w:r>
        <w:rPr>
          <w:rFonts w:ascii="Palatino Linotype" w:eastAsia="Palatino Linotype" w:hAnsi="Palatino Linotype"/>
          <w:b/>
          <w:sz w:val="24"/>
        </w:rPr>
        <w:lastRenderedPageBreak/>
        <w:t xml:space="preserve">  </w:t>
      </w:r>
      <w:r w:rsidR="0077782E">
        <w:rPr>
          <w:rFonts w:ascii="Palatino Linotype" w:eastAsia="Palatino Linotype" w:hAnsi="Palatino Linotype"/>
          <w:b/>
          <w:sz w:val="24"/>
        </w:rPr>
        <w:t xml:space="preserve">  </w:t>
      </w:r>
      <w:r w:rsidR="0079281D">
        <w:rPr>
          <w:rFonts w:ascii="Palatino Linotype" w:eastAsia="Palatino Linotype" w:hAnsi="Palatino Linotype"/>
          <w:b/>
          <w:sz w:val="24"/>
        </w:rPr>
        <w:tab/>
      </w:r>
      <w:r>
        <w:rPr>
          <w:rFonts w:ascii="Palatino Linotype" w:eastAsia="Palatino Linotype" w:hAnsi="Palatino Linotype"/>
          <w:b/>
          <w:sz w:val="24"/>
        </w:rPr>
        <w:t xml:space="preserve"> </w:t>
      </w:r>
      <w:r w:rsidR="00A140DD" w:rsidRPr="00A140DD">
        <w:rPr>
          <w:rFonts w:ascii="Palatino Linotype" w:eastAsia="Palatino Linotype" w:hAnsi="Palatino Linotype"/>
          <w:b/>
          <w:sz w:val="24"/>
        </w:rPr>
        <w:t>Chapter 3</w:t>
      </w:r>
    </w:p>
    <w:p w14:paraId="76A0E9D7" w14:textId="77777777" w:rsidR="00A140DD" w:rsidRPr="0079281D" w:rsidRDefault="00A140DD" w:rsidP="005755D7">
      <w:pPr>
        <w:pBdr>
          <w:bottom w:val="single" w:sz="4" w:space="1" w:color="auto"/>
        </w:pBdr>
        <w:spacing w:line="0" w:lineRule="atLeast"/>
        <w:rPr>
          <w:rFonts w:ascii="Palatino Linotype" w:eastAsia="Palatino Linotype" w:hAnsi="Palatino Linotype"/>
          <w:b/>
          <w:sz w:val="24"/>
        </w:rPr>
      </w:pP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Pr>
          <w:rFonts w:ascii="Palatino Linotype" w:eastAsia="Palatino Linotype" w:hAnsi="Palatino Linotype"/>
          <w:b/>
          <w:sz w:val="24"/>
        </w:rPr>
        <w:tab/>
      </w:r>
      <w:r w:rsidRPr="0079281D">
        <w:rPr>
          <w:rFonts w:ascii="Palatino Linotype" w:eastAsia="Palatino Linotype" w:hAnsi="Palatino Linotype"/>
          <w:b/>
          <w:sz w:val="24"/>
        </w:rPr>
        <w:t xml:space="preserve">  UML Diagrams</w:t>
      </w:r>
    </w:p>
    <w:p w14:paraId="6FCD8F09" w14:textId="4C9A8EAB" w:rsidR="005755D7" w:rsidRDefault="00A140DD" w:rsidP="00A140DD">
      <w:pPr>
        <w:spacing w:line="0" w:lineRule="atLeast"/>
        <w:rPr>
          <w:rFonts w:ascii="Palatino Linotype" w:eastAsia="Palatino Linotype" w:hAnsi="Palatino Linotype"/>
          <w:b/>
          <w:bCs/>
          <w:i/>
          <w:iCs/>
          <w:sz w:val="24"/>
          <w:szCs w:val="24"/>
          <w:u w:val="single"/>
        </w:rPr>
      </w:pPr>
      <w:proofErr w:type="gramStart"/>
      <w:r w:rsidRPr="00A140DD">
        <w:rPr>
          <w:rFonts w:ascii="Palatino Linotype" w:eastAsia="Palatino Linotype" w:hAnsi="Palatino Linotype"/>
          <w:b/>
          <w:bCs/>
          <w:i/>
          <w:iCs/>
          <w:sz w:val="24"/>
          <w:szCs w:val="24"/>
          <w:u w:val="single"/>
        </w:rPr>
        <w:t>1.Sequence</w:t>
      </w:r>
      <w:proofErr w:type="gramEnd"/>
      <w:r w:rsidRPr="00A140DD">
        <w:rPr>
          <w:rFonts w:ascii="Palatino Linotype" w:eastAsia="Palatino Linotype" w:hAnsi="Palatino Linotype"/>
          <w:b/>
          <w:bCs/>
          <w:i/>
          <w:iCs/>
          <w:sz w:val="24"/>
          <w:szCs w:val="24"/>
          <w:u w:val="single"/>
        </w:rPr>
        <w:t xml:space="preserve"> Diagram:</w:t>
      </w:r>
      <w:r>
        <w:rPr>
          <w:rFonts w:ascii="Palatino Linotype" w:eastAsia="Palatino Linotype" w:hAnsi="Palatino Linotype"/>
          <w:b/>
          <w:bCs/>
          <w:i/>
          <w:iCs/>
          <w:noProof/>
          <w:sz w:val="28"/>
          <w:szCs w:val="28"/>
          <w:u w:val="single"/>
        </w:rPr>
        <w:drawing>
          <wp:inline distT="0" distB="0" distL="0" distR="0" wp14:anchorId="30EE9204" wp14:editId="4B64780C">
            <wp:extent cx="5486400" cy="3796333"/>
            <wp:effectExtent l="0" t="0" r="0" b="0"/>
            <wp:docPr id="26" name="Picture 26" descr="Screenshot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4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796333"/>
                    </a:xfrm>
                    <a:prstGeom prst="rect">
                      <a:avLst/>
                    </a:prstGeom>
                    <a:noFill/>
                    <a:ln>
                      <a:noFill/>
                    </a:ln>
                  </pic:spPr>
                </pic:pic>
              </a:graphicData>
            </a:graphic>
          </wp:inline>
        </w:drawing>
      </w:r>
    </w:p>
    <w:p w14:paraId="60601BDF" w14:textId="49679E0E" w:rsidR="005755D7" w:rsidRPr="005755D7" w:rsidRDefault="005755D7" w:rsidP="00A140DD">
      <w:pPr>
        <w:spacing w:line="0" w:lineRule="atLeast"/>
        <w:rPr>
          <w:rFonts w:ascii="Palatino Linotype" w:eastAsia="Palatino Linotype" w:hAnsi="Palatino Linotype"/>
          <w:bCs/>
          <w:iCs/>
          <w:sz w:val="24"/>
          <w:szCs w:val="24"/>
        </w:rPr>
      </w:pPr>
      <w:r>
        <w:rPr>
          <w:rFonts w:ascii="Palatino Linotype" w:eastAsia="Palatino Linotype" w:hAnsi="Palatino Linotype"/>
          <w:bCs/>
          <w:iCs/>
          <w:sz w:val="24"/>
          <w:szCs w:val="24"/>
        </w:rPr>
        <w:tab/>
      </w:r>
      <w:r>
        <w:rPr>
          <w:rFonts w:ascii="Palatino Linotype" w:eastAsia="Palatino Linotype" w:hAnsi="Palatino Linotype"/>
          <w:bCs/>
          <w:iCs/>
          <w:sz w:val="24"/>
          <w:szCs w:val="24"/>
        </w:rPr>
        <w:tab/>
      </w:r>
      <w:r>
        <w:rPr>
          <w:rFonts w:ascii="Palatino Linotype" w:eastAsia="Palatino Linotype" w:hAnsi="Palatino Linotype"/>
          <w:bCs/>
          <w:iCs/>
          <w:sz w:val="24"/>
          <w:szCs w:val="24"/>
        </w:rPr>
        <w:tab/>
      </w:r>
      <w:r>
        <w:rPr>
          <w:rFonts w:ascii="Palatino Linotype" w:eastAsia="Palatino Linotype" w:hAnsi="Palatino Linotype"/>
          <w:bCs/>
          <w:iCs/>
          <w:sz w:val="24"/>
          <w:szCs w:val="24"/>
        </w:rPr>
        <w:tab/>
        <w:t>[Figure: 1] Sequence Diagram</w:t>
      </w:r>
    </w:p>
    <w:p w14:paraId="7E615757" w14:textId="3BF54D12" w:rsidR="00A140DD" w:rsidRDefault="00A140DD" w:rsidP="00A140DD">
      <w:pPr>
        <w:spacing w:line="0" w:lineRule="atLeast"/>
        <w:rPr>
          <w:rFonts w:ascii="Palatino Linotype" w:eastAsia="Palatino Linotype" w:hAnsi="Palatino Linotype"/>
          <w:b/>
          <w:bCs/>
          <w:i/>
          <w:iCs/>
          <w:noProof/>
          <w:sz w:val="28"/>
          <w:szCs w:val="28"/>
          <w:u w:val="single"/>
        </w:rPr>
      </w:pPr>
      <w:r w:rsidRPr="00A140DD">
        <w:rPr>
          <w:rFonts w:ascii="Palatino Linotype" w:eastAsia="Palatino Linotype" w:hAnsi="Palatino Linotype"/>
          <w:b/>
          <w:bCs/>
          <w:i/>
          <w:iCs/>
          <w:sz w:val="24"/>
          <w:szCs w:val="24"/>
          <w:u w:val="single"/>
        </w:rPr>
        <w:t>2. State Diagram:</w:t>
      </w:r>
      <w:r w:rsidRPr="00A140DD">
        <w:rPr>
          <w:rFonts w:ascii="Palatino Linotype" w:eastAsia="Palatino Linotype" w:hAnsi="Palatino Linotype"/>
          <w:b/>
          <w:bCs/>
          <w:i/>
          <w:iCs/>
          <w:noProof/>
          <w:sz w:val="28"/>
          <w:szCs w:val="28"/>
          <w:u w:val="single"/>
        </w:rPr>
        <w:t xml:space="preserve"> </w:t>
      </w:r>
    </w:p>
    <w:p w14:paraId="7760966B" w14:textId="77777777" w:rsidR="00A140DD" w:rsidRDefault="00A140DD" w:rsidP="00A140DD">
      <w:pPr>
        <w:spacing w:line="0" w:lineRule="atLeast"/>
        <w:rPr>
          <w:rFonts w:ascii="Palatino Linotype" w:eastAsia="Palatino Linotype" w:hAnsi="Palatino Linotype"/>
          <w:bCs/>
          <w:iCs/>
          <w:sz w:val="24"/>
          <w:szCs w:val="24"/>
        </w:rPr>
      </w:pPr>
      <w:r>
        <w:rPr>
          <w:rFonts w:ascii="Palatino Linotype" w:eastAsia="Palatino Linotype" w:hAnsi="Palatino Linotype"/>
          <w:b/>
          <w:bCs/>
          <w:i/>
          <w:iCs/>
          <w:noProof/>
          <w:sz w:val="28"/>
          <w:szCs w:val="28"/>
          <w:u w:val="single"/>
        </w:rPr>
        <w:drawing>
          <wp:inline distT="0" distB="0" distL="0" distR="0" wp14:anchorId="685E40F8" wp14:editId="62A33D22">
            <wp:extent cx="5486400" cy="2114093"/>
            <wp:effectExtent l="0" t="0" r="0" b="635"/>
            <wp:docPr id="27" name="Picture 27" descr="St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114093"/>
                    </a:xfrm>
                    <a:prstGeom prst="rect">
                      <a:avLst/>
                    </a:prstGeom>
                    <a:noFill/>
                    <a:ln>
                      <a:noFill/>
                    </a:ln>
                  </pic:spPr>
                </pic:pic>
              </a:graphicData>
            </a:graphic>
          </wp:inline>
        </w:drawing>
      </w:r>
    </w:p>
    <w:p w14:paraId="2B6D3E42" w14:textId="23CAA2CA" w:rsidR="005755D7" w:rsidRDefault="005755D7" w:rsidP="00A140DD">
      <w:pPr>
        <w:spacing w:line="0" w:lineRule="atLeast"/>
        <w:rPr>
          <w:rFonts w:ascii="Palatino Linotype" w:eastAsia="Palatino Linotype" w:hAnsi="Palatino Linotype"/>
          <w:bCs/>
          <w:iCs/>
          <w:sz w:val="24"/>
          <w:szCs w:val="24"/>
        </w:rPr>
      </w:pPr>
      <w:r>
        <w:rPr>
          <w:rFonts w:ascii="Palatino Linotype" w:eastAsia="Palatino Linotype" w:hAnsi="Palatino Linotype"/>
          <w:bCs/>
          <w:iCs/>
          <w:sz w:val="24"/>
          <w:szCs w:val="24"/>
        </w:rPr>
        <w:tab/>
      </w:r>
      <w:r>
        <w:rPr>
          <w:rFonts w:ascii="Palatino Linotype" w:eastAsia="Palatino Linotype" w:hAnsi="Palatino Linotype"/>
          <w:bCs/>
          <w:iCs/>
          <w:sz w:val="24"/>
          <w:szCs w:val="24"/>
        </w:rPr>
        <w:tab/>
      </w:r>
      <w:r>
        <w:rPr>
          <w:rFonts w:ascii="Palatino Linotype" w:eastAsia="Palatino Linotype" w:hAnsi="Palatino Linotype"/>
          <w:bCs/>
          <w:iCs/>
          <w:sz w:val="24"/>
          <w:szCs w:val="24"/>
        </w:rPr>
        <w:tab/>
      </w:r>
      <w:r>
        <w:rPr>
          <w:rFonts w:ascii="Palatino Linotype" w:eastAsia="Palatino Linotype" w:hAnsi="Palatino Linotype"/>
          <w:bCs/>
          <w:iCs/>
          <w:sz w:val="24"/>
          <w:szCs w:val="24"/>
        </w:rPr>
        <w:tab/>
        <w:t>[Figure: 2] State Diagram</w:t>
      </w:r>
    </w:p>
    <w:p w14:paraId="4F7783C7" w14:textId="77777777" w:rsidR="00A140DD" w:rsidRDefault="00A140DD" w:rsidP="00A140DD">
      <w:pPr>
        <w:spacing w:line="299" w:lineRule="auto"/>
        <w:ind w:right="80"/>
        <w:rPr>
          <w:rFonts w:ascii="Palatino Linotype" w:eastAsia="Palatino Linotype" w:hAnsi="Palatino Linotype"/>
          <w:b/>
          <w:bCs/>
          <w:i/>
          <w:iCs/>
          <w:sz w:val="24"/>
          <w:szCs w:val="24"/>
          <w:u w:val="single"/>
        </w:rPr>
      </w:pPr>
      <w:r w:rsidRPr="00A140DD">
        <w:rPr>
          <w:rFonts w:ascii="Palatino Linotype" w:eastAsia="Palatino Linotype" w:hAnsi="Palatino Linotype"/>
          <w:b/>
          <w:bCs/>
          <w:i/>
          <w:iCs/>
          <w:sz w:val="24"/>
          <w:szCs w:val="24"/>
          <w:u w:val="single"/>
        </w:rPr>
        <w:lastRenderedPageBreak/>
        <w:t xml:space="preserve">3. </w:t>
      </w:r>
      <w:proofErr w:type="gramStart"/>
      <w:r w:rsidRPr="00A140DD">
        <w:rPr>
          <w:rFonts w:ascii="Palatino Linotype" w:eastAsia="Palatino Linotype" w:hAnsi="Palatino Linotype"/>
          <w:b/>
          <w:bCs/>
          <w:i/>
          <w:iCs/>
          <w:sz w:val="24"/>
          <w:szCs w:val="24"/>
          <w:u w:val="single"/>
        </w:rPr>
        <w:t>DFD(</w:t>
      </w:r>
      <w:proofErr w:type="gramEnd"/>
      <w:r w:rsidRPr="00A140DD">
        <w:rPr>
          <w:rFonts w:ascii="Palatino Linotype" w:eastAsia="Palatino Linotype" w:hAnsi="Palatino Linotype"/>
          <w:b/>
          <w:bCs/>
          <w:i/>
          <w:iCs/>
          <w:sz w:val="24"/>
          <w:szCs w:val="24"/>
          <w:u w:val="single"/>
        </w:rPr>
        <w:t>Data Flow Diagram):</w:t>
      </w:r>
    </w:p>
    <w:p w14:paraId="37073B57" w14:textId="77777777" w:rsidR="00A140DD" w:rsidRDefault="00A140DD" w:rsidP="00A140DD">
      <w:pPr>
        <w:spacing w:line="299" w:lineRule="auto"/>
        <w:ind w:right="80"/>
        <w:rPr>
          <w:rFonts w:ascii="Palatino Linotype" w:eastAsia="Palatino Linotype" w:hAnsi="Palatino Linotype"/>
          <w:bCs/>
          <w:iCs/>
          <w:sz w:val="24"/>
          <w:szCs w:val="24"/>
        </w:rPr>
      </w:pPr>
    </w:p>
    <w:p w14:paraId="2B7C4E7A" w14:textId="77777777" w:rsidR="00A140DD" w:rsidRDefault="00A140DD" w:rsidP="00A140DD">
      <w:pPr>
        <w:spacing w:line="299" w:lineRule="auto"/>
        <w:ind w:right="80"/>
        <w:rPr>
          <w:rFonts w:ascii="Palatino Linotype" w:eastAsia="Palatino Linotype" w:hAnsi="Palatino Linotype"/>
          <w:b/>
          <w:bCs/>
          <w:i/>
          <w:iCs/>
          <w:sz w:val="24"/>
          <w:szCs w:val="24"/>
          <w:u w:val="single"/>
        </w:rPr>
      </w:pPr>
    </w:p>
    <w:p w14:paraId="5ADB57F0" w14:textId="77777777" w:rsidR="00A140DD" w:rsidRDefault="00A140DD" w:rsidP="00A140DD">
      <w:pPr>
        <w:spacing w:line="299" w:lineRule="auto"/>
        <w:ind w:right="80"/>
        <w:rPr>
          <w:rFonts w:ascii="Palatino Linotype" w:eastAsia="Palatino Linotype" w:hAnsi="Palatino Linotype"/>
          <w:b/>
          <w:bCs/>
          <w:i/>
          <w:iCs/>
          <w:sz w:val="24"/>
          <w:szCs w:val="24"/>
          <w:u w:val="single"/>
        </w:rPr>
      </w:pPr>
      <w:r>
        <w:rPr>
          <w:rFonts w:ascii="Palatino Linotype" w:eastAsia="Palatino Linotype" w:hAnsi="Palatino Linotype"/>
          <w:b/>
          <w:bCs/>
          <w:i/>
          <w:iCs/>
          <w:noProof/>
          <w:sz w:val="28"/>
          <w:szCs w:val="28"/>
          <w:u w:val="single"/>
        </w:rPr>
        <w:drawing>
          <wp:inline distT="0" distB="0" distL="0" distR="0" wp14:anchorId="32F957DF" wp14:editId="22ACE21A">
            <wp:extent cx="5486400" cy="4823203"/>
            <wp:effectExtent l="0" t="0" r="0" b="0"/>
            <wp:docPr id="28" name="Picture 28" descr="Screenshot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47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823203"/>
                    </a:xfrm>
                    <a:prstGeom prst="rect">
                      <a:avLst/>
                    </a:prstGeom>
                    <a:noFill/>
                    <a:ln>
                      <a:noFill/>
                    </a:ln>
                  </pic:spPr>
                </pic:pic>
              </a:graphicData>
            </a:graphic>
          </wp:inline>
        </w:drawing>
      </w:r>
    </w:p>
    <w:p w14:paraId="2BC9862E" w14:textId="45F9F7AB" w:rsidR="00A140DD" w:rsidRPr="005755D7" w:rsidRDefault="005755D7" w:rsidP="00A140DD">
      <w:pPr>
        <w:spacing w:line="299" w:lineRule="auto"/>
        <w:ind w:right="80"/>
        <w:rPr>
          <w:rFonts w:ascii="Palatino Linotype" w:eastAsia="Palatino Linotype" w:hAnsi="Palatino Linotype"/>
          <w:bCs/>
          <w:iCs/>
          <w:sz w:val="24"/>
          <w:szCs w:val="24"/>
        </w:rPr>
      </w:pPr>
      <w:r>
        <w:rPr>
          <w:rFonts w:ascii="Palatino Linotype" w:eastAsia="Palatino Linotype" w:hAnsi="Palatino Linotype"/>
          <w:bCs/>
          <w:iCs/>
          <w:sz w:val="24"/>
          <w:szCs w:val="24"/>
        </w:rPr>
        <w:tab/>
      </w:r>
      <w:r>
        <w:rPr>
          <w:rFonts w:ascii="Palatino Linotype" w:eastAsia="Palatino Linotype" w:hAnsi="Palatino Linotype"/>
          <w:bCs/>
          <w:iCs/>
          <w:sz w:val="24"/>
          <w:szCs w:val="24"/>
        </w:rPr>
        <w:tab/>
      </w:r>
      <w:r>
        <w:rPr>
          <w:rFonts w:ascii="Palatino Linotype" w:eastAsia="Palatino Linotype" w:hAnsi="Palatino Linotype"/>
          <w:bCs/>
          <w:iCs/>
          <w:sz w:val="24"/>
          <w:szCs w:val="24"/>
        </w:rPr>
        <w:tab/>
      </w:r>
      <w:r>
        <w:rPr>
          <w:rFonts w:ascii="Palatino Linotype" w:eastAsia="Palatino Linotype" w:hAnsi="Palatino Linotype"/>
          <w:bCs/>
          <w:iCs/>
          <w:sz w:val="24"/>
          <w:szCs w:val="24"/>
        </w:rPr>
        <w:tab/>
        <w:t>[Figure: 3] Data Flow Diagram</w:t>
      </w:r>
    </w:p>
    <w:p w14:paraId="6D2D4D14" w14:textId="77777777" w:rsidR="00A140DD" w:rsidRDefault="00A140DD" w:rsidP="00A140DD">
      <w:pPr>
        <w:spacing w:line="299" w:lineRule="auto"/>
        <w:ind w:right="80"/>
        <w:rPr>
          <w:rFonts w:ascii="Palatino Linotype" w:eastAsia="Palatino Linotype" w:hAnsi="Palatino Linotype"/>
          <w:b/>
          <w:bCs/>
          <w:i/>
          <w:iCs/>
          <w:sz w:val="24"/>
          <w:szCs w:val="24"/>
          <w:u w:val="single"/>
        </w:rPr>
      </w:pPr>
    </w:p>
    <w:p w14:paraId="7DF2E535" w14:textId="77777777" w:rsidR="00F11F20" w:rsidRPr="005755D7" w:rsidRDefault="00F11F20" w:rsidP="00A140DD">
      <w:pPr>
        <w:spacing w:line="299" w:lineRule="auto"/>
        <w:ind w:right="80"/>
        <w:rPr>
          <w:rFonts w:ascii="Palatino Linotype" w:eastAsia="Palatino Linotype" w:hAnsi="Palatino Linotype"/>
          <w:bCs/>
          <w:iCs/>
          <w:sz w:val="24"/>
          <w:szCs w:val="24"/>
        </w:rPr>
      </w:pPr>
    </w:p>
    <w:p w14:paraId="6A5026A6" w14:textId="77777777" w:rsidR="00F11F20" w:rsidRDefault="00F11F20" w:rsidP="00A140DD">
      <w:pPr>
        <w:spacing w:line="299" w:lineRule="auto"/>
        <w:ind w:right="80"/>
        <w:rPr>
          <w:rFonts w:ascii="Palatino Linotype" w:eastAsia="Palatino Linotype" w:hAnsi="Palatino Linotype"/>
          <w:b/>
          <w:bCs/>
          <w:i/>
          <w:iCs/>
          <w:sz w:val="24"/>
          <w:szCs w:val="24"/>
          <w:u w:val="single"/>
        </w:rPr>
      </w:pPr>
    </w:p>
    <w:p w14:paraId="1FE7AD03" w14:textId="77777777" w:rsidR="00F11F20" w:rsidRDefault="00F11F20" w:rsidP="00A140DD">
      <w:pPr>
        <w:spacing w:line="299" w:lineRule="auto"/>
        <w:ind w:right="80"/>
        <w:rPr>
          <w:rFonts w:ascii="Palatino Linotype" w:eastAsia="Palatino Linotype" w:hAnsi="Palatino Linotype"/>
          <w:b/>
          <w:bCs/>
          <w:i/>
          <w:iCs/>
          <w:sz w:val="24"/>
          <w:szCs w:val="24"/>
          <w:u w:val="single"/>
        </w:rPr>
      </w:pPr>
    </w:p>
    <w:p w14:paraId="15E5057D" w14:textId="77777777" w:rsidR="00F11F20" w:rsidRDefault="00F11F20" w:rsidP="00F11F20">
      <w:pPr>
        <w:spacing w:line="299" w:lineRule="auto"/>
        <w:ind w:right="80"/>
        <w:rPr>
          <w:rFonts w:ascii="Palatino Linotype" w:eastAsia="Palatino Linotype" w:hAnsi="Palatino Linotype"/>
          <w:b/>
          <w:bCs/>
          <w:i/>
          <w:iCs/>
          <w:sz w:val="24"/>
          <w:szCs w:val="24"/>
          <w:u w:val="single"/>
        </w:rPr>
      </w:pPr>
      <w:r w:rsidRPr="00A140DD">
        <w:rPr>
          <w:rFonts w:ascii="Palatino Linotype" w:eastAsia="Palatino Linotype" w:hAnsi="Palatino Linotype"/>
          <w:b/>
          <w:bCs/>
          <w:i/>
          <w:iCs/>
          <w:sz w:val="24"/>
          <w:szCs w:val="24"/>
          <w:u w:val="single"/>
        </w:rPr>
        <w:lastRenderedPageBreak/>
        <w:t>4. Flow Chart:</w:t>
      </w:r>
    </w:p>
    <w:p w14:paraId="0E104522" w14:textId="77777777" w:rsidR="00F11F20" w:rsidRDefault="00F11F20" w:rsidP="00A140DD">
      <w:pPr>
        <w:spacing w:line="299" w:lineRule="auto"/>
        <w:ind w:right="80"/>
        <w:rPr>
          <w:rFonts w:ascii="Palatino Linotype" w:eastAsia="Palatino Linotype" w:hAnsi="Palatino Linotype"/>
          <w:b/>
          <w:bCs/>
          <w:i/>
          <w:iCs/>
          <w:sz w:val="24"/>
          <w:szCs w:val="24"/>
          <w:u w:val="single"/>
        </w:rPr>
      </w:pPr>
    </w:p>
    <w:p w14:paraId="2138F016" w14:textId="77777777" w:rsidR="00A140DD" w:rsidRPr="00A140DD" w:rsidRDefault="00A140DD" w:rsidP="00A140DD">
      <w:pPr>
        <w:spacing w:line="299" w:lineRule="auto"/>
        <w:ind w:right="80"/>
        <w:rPr>
          <w:rFonts w:ascii="Palatino Linotype" w:eastAsia="Palatino Linotype" w:hAnsi="Palatino Linotype"/>
          <w:bCs/>
          <w:iCs/>
          <w:sz w:val="24"/>
          <w:szCs w:val="24"/>
        </w:rPr>
      </w:pPr>
      <w:r>
        <w:rPr>
          <w:rFonts w:ascii="Palatino Linotype" w:eastAsia="Palatino Linotype" w:hAnsi="Palatino Linotype"/>
          <w:b/>
          <w:bCs/>
          <w:i/>
          <w:iCs/>
          <w:noProof/>
          <w:sz w:val="28"/>
          <w:szCs w:val="28"/>
          <w:u w:val="single"/>
        </w:rPr>
        <w:drawing>
          <wp:inline distT="0" distB="0" distL="0" distR="0" wp14:anchorId="5D6AD2FD" wp14:editId="662D220E">
            <wp:extent cx="5486400" cy="6842511"/>
            <wp:effectExtent l="0" t="0" r="0" b="0"/>
            <wp:docPr id="29" name="Picture 29" descr="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842511"/>
                    </a:xfrm>
                    <a:prstGeom prst="rect">
                      <a:avLst/>
                    </a:prstGeom>
                    <a:noFill/>
                    <a:ln>
                      <a:noFill/>
                    </a:ln>
                  </pic:spPr>
                </pic:pic>
              </a:graphicData>
            </a:graphic>
          </wp:inline>
        </w:drawing>
      </w:r>
    </w:p>
    <w:p w14:paraId="205F4174" w14:textId="738E1F2F" w:rsidR="00A140DD" w:rsidRPr="00A140DD" w:rsidRDefault="005755D7" w:rsidP="00A140DD">
      <w:pPr>
        <w:spacing w:line="299" w:lineRule="auto"/>
        <w:ind w:right="80"/>
        <w:rPr>
          <w:rFonts w:ascii="Palatino Linotype" w:eastAsia="Palatino Linotype" w:hAnsi="Palatino Linotype"/>
          <w:bCs/>
          <w:iCs/>
          <w:sz w:val="24"/>
          <w:szCs w:val="24"/>
        </w:rPr>
      </w:pPr>
      <w:r>
        <w:rPr>
          <w:rFonts w:ascii="Palatino Linotype" w:eastAsia="Palatino Linotype" w:hAnsi="Palatino Linotype"/>
          <w:bCs/>
          <w:iCs/>
          <w:sz w:val="24"/>
          <w:szCs w:val="24"/>
        </w:rPr>
        <w:tab/>
      </w:r>
      <w:r>
        <w:rPr>
          <w:rFonts w:ascii="Palatino Linotype" w:eastAsia="Palatino Linotype" w:hAnsi="Palatino Linotype"/>
          <w:bCs/>
          <w:iCs/>
          <w:sz w:val="24"/>
          <w:szCs w:val="24"/>
        </w:rPr>
        <w:tab/>
      </w:r>
      <w:r>
        <w:rPr>
          <w:rFonts w:ascii="Palatino Linotype" w:eastAsia="Palatino Linotype" w:hAnsi="Palatino Linotype"/>
          <w:bCs/>
          <w:iCs/>
          <w:sz w:val="24"/>
          <w:szCs w:val="24"/>
        </w:rPr>
        <w:tab/>
      </w:r>
      <w:r>
        <w:rPr>
          <w:rFonts w:ascii="Palatino Linotype" w:eastAsia="Palatino Linotype" w:hAnsi="Palatino Linotype"/>
          <w:bCs/>
          <w:iCs/>
          <w:sz w:val="24"/>
          <w:szCs w:val="24"/>
        </w:rPr>
        <w:tab/>
        <w:t>[Figure: 4] Flow Chart</w:t>
      </w:r>
    </w:p>
    <w:p w14:paraId="015EC13B" w14:textId="77777777" w:rsidR="00404669" w:rsidRPr="001D29F7" w:rsidRDefault="0079281D" w:rsidP="0079281D">
      <w:pPr>
        <w:spacing w:line="0" w:lineRule="atLeast"/>
        <w:ind w:left="6480" w:firstLine="720"/>
        <w:rPr>
          <w:rFonts w:ascii="Palatino Linotype" w:eastAsia="Palatino Linotype" w:hAnsi="Palatino Linotype"/>
          <w:b/>
          <w:sz w:val="24"/>
        </w:rPr>
      </w:pPr>
      <w:r>
        <w:rPr>
          <w:rFonts w:ascii="Palatino Linotype" w:hAnsi="Palatino Linotype"/>
          <w:b/>
          <w:spacing w:val="-1"/>
          <w:sz w:val="24"/>
          <w:szCs w:val="24"/>
          <w:shd w:val="clear" w:color="auto" w:fill="FFFFFF"/>
        </w:rPr>
        <w:lastRenderedPageBreak/>
        <w:t xml:space="preserve"> </w:t>
      </w:r>
      <w:r w:rsidR="00533DCE">
        <w:rPr>
          <w:rFonts w:ascii="Palatino Linotype" w:hAnsi="Palatino Linotype"/>
          <w:b/>
          <w:spacing w:val="-1"/>
          <w:sz w:val="24"/>
          <w:szCs w:val="24"/>
          <w:shd w:val="clear" w:color="auto" w:fill="FFFFFF"/>
        </w:rPr>
        <w:t xml:space="preserve"> </w:t>
      </w:r>
      <w:r>
        <w:rPr>
          <w:rFonts w:ascii="Palatino Linotype" w:hAnsi="Palatino Linotype"/>
          <w:b/>
          <w:spacing w:val="-1"/>
          <w:sz w:val="24"/>
          <w:szCs w:val="24"/>
          <w:shd w:val="clear" w:color="auto" w:fill="FFFFFF"/>
        </w:rPr>
        <w:t xml:space="preserve"> </w:t>
      </w:r>
      <w:r w:rsidR="001D29F7">
        <w:rPr>
          <w:rFonts w:ascii="Palatino Linotype" w:hAnsi="Palatino Linotype"/>
          <w:b/>
          <w:spacing w:val="-1"/>
          <w:sz w:val="24"/>
          <w:szCs w:val="24"/>
          <w:shd w:val="clear" w:color="auto" w:fill="FFFFFF"/>
        </w:rPr>
        <w:t>Chapter 4</w:t>
      </w:r>
    </w:p>
    <w:p w14:paraId="2B27AFDA" w14:textId="77777777" w:rsidR="00404669" w:rsidRPr="0079281D" w:rsidRDefault="00404669" w:rsidP="00404669">
      <w:pPr>
        <w:spacing w:line="360" w:lineRule="auto"/>
        <w:ind w:left="720" w:firstLine="720"/>
        <w:rPr>
          <w:rFonts w:ascii="Palatino Linotype" w:hAnsi="Palatino Linotype"/>
          <w:b/>
          <w:spacing w:val="-1"/>
          <w:sz w:val="24"/>
          <w:szCs w:val="24"/>
          <w:shd w:val="clear" w:color="auto" w:fill="FFFFFF"/>
        </w:rPr>
      </w:pPr>
      <w:r>
        <w:rPr>
          <w:rFonts w:ascii="Palatino Linotype" w:hAnsi="Palatino Linotype"/>
          <w:b/>
          <w:spacing w:val="-1"/>
          <w:sz w:val="24"/>
          <w:szCs w:val="24"/>
          <w:shd w:val="clear" w:color="auto" w:fill="FFFFFF"/>
        </w:rPr>
        <w:tab/>
      </w:r>
      <w:r>
        <w:rPr>
          <w:rFonts w:ascii="Palatino Linotype" w:hAnsi="Palatino Linotype"/>
          <w:b/>
          <w:spacing w:val="-1"/>
          <w:sz w:val="24"/>
          <w:szCs w:val="24"/>
          <w:shd w:val="clear" w:color="auto" w:fill="FFFFFF"/>
        </w:rPr>
        <w:tab/>
      </w:r>
      <w:r>
        <w:rPr>
          <w:rFonts w:ascii="Palatino Linotype" w:hAnsi="Palatino Linotype"/>
          <w:b/>
          <w:spacing w:val="-1"/>
          <w:sz w:val="24"/>
          <w:szCs w:val="24"/>
          <w:shd w:val="clear" w:color="auto" w:fill="FFFFFF"/>
        </w:rPr>
        <w:tab/>
      </w:r>
      <w:r>
        <w:rPr>
          <w:rFonts w:ascii="Palatino Linotype" w:hAnsi="Palatino Linotype"/>
          <w:b/>
          <w:spacing w:val="-1"/>
          <w:sz w:val="24"/>
          <w:szCs w:val="24"/>
          <w:shd w:val="clear" w:color="auto" w:fill="FFFFFF"/>
        </w:rPr>
        <w:tab/>
      </w:r>
      <w:r>
        <w:rPr>
          <w:rFonts w:ascii="Palatino Linotype" w:hAnsi="Palatino Linotype"/>
          <w:b/>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sidRPr="0079281D">
        <w:rPr>
          <w:rFonts w:ascii="Palatino Linotype" w:hAnsi="Palatino Linotype"/>
          <w:b/>
          <w:spacing w:val="-1"/>
          <w:sz w:val="24"/>
          <w:szCs w:val="24"/>
          <w:shd w:val="clear" w:color="auto" w:fill="FFFFFF"/>
        </w:rPr>
        <w:t>About the System</w:t>
      </w:r>
    </w:p>
    <w:p w14:paraId="2C92199C" w14:textId="77777777" w:rsidR="00404669" w:rsidRDefault="00404669" w:rsidP="00404669">
      <w:pPr>
        <w:pBdr>
          <w:top w:val="single" w:sz="4" w:space="2" w:color="auto"/>
        </w:pBdr>
        <w:spacing w:line="360" w:lineRule="auto"/>
        <w:rPr>
          <w:rFonts w:ascii="Palatino Linotype" w:hAnsi="Palatino Linotype"/>
          <w:spacing w:val="-1"/>
          <w:sz w:val="24"/>
          <w:szCs w:val="24"/>
          <w:shd w:val="clear" w:color="auto" w:fill="FFFFFF"/>
        </w:rPr>
      </w:pPr>
      <w:r>
        <w:rPr>
          <w:rFonts w:ascii="Palatino Linotype" w:hAnsi="Palatino Linotype"/>
          <w:spacing w:val="-1"/>
          <w:sz w:val="24"/>
          <w:szCs w:val="24"/>
          <w:shd w:val="clear" w:color="auto" w:fill="FFFFFF"/>
        </w:rPr>
        <w:tab/>
      </w:r>
    </w:p>
    <w:p w14:paraId="7BED4BB9" w14:textId="77777777" w:rsidR="00E16F0B" w:rsidRPr="00E16F0B" w:rsidRDefault="00E16F0B" w:rsidP="00E16F0B">
      <w:pPr>
        <w:spacing w:line="0" w:lineRule="atLeast"/>
        <w:rPr>
          <w:rFonts w:ascii="Palatino Linotype" w:hAnsi="Palatino Linotype"/>
        </w:rPr>
      </w:pPr>
      <w:r w:rsidRPr="00E16F0B">
        <w:rPr>
          <w:rFonts w:ascii="Palatino Linotype" w:eastAsia="Times New Roman" w:hAnsi="Palatino Linotype" w:cs="Times New Roman"/>
          <w:b/>
          <w:sz w:val="24"/>
          <w:u w:val="single"/>
        </w:rPr>
        <w:t>Problem Definition:</w:t>
      </w:r>
    </w:p>
    <w:p w14:paraId="597EFCCB" w14:textId="77777777" w:rsidR="00E16F0B" w:rsidRPr="00E16F0B" w:rsidRDefault="008268D7" w:rsidP="00727DD0">
      <w:pPr>
        <w:spacing w:line="237" w:lineRule="auto"/>
        <w:ind w:firstLine="720"/>
        <w:jc w:val="both"/>
        <w:rPr>
          <w:rFonts w:ascii="Palatino Linotype" w:hAnsi="Palatino Linotype"/>
        </w:rPr>
      </w:pPr>
      <w:r>
        <w:rPr>
          <w:rFonts w:ascii="Palatino Linotype" w:eastAsia="Times New Roman" w:hAnsi="Palatino Linotype" w:cs="Times New Roman"/>
          <w:sz w:val="24"/>
        </w:rPr>
        <w:t xml:space="preserve">Sentiment analysis of Twitter </w:t>
      </w:r>
      <w:r w:rsidR="00E16F0B" w:rsidRPr="00E16F0B">
        <w:rPr>
          <w:rFonts w:ascii="Palatino Linotype" w:eastAsia="Times New Roman" w:hAnsi="Palatino Linotype" w:cs="Times New Roman"/>
          <w:sz w:val="24"/>
        </w:rPr>
        <w:t>in the domain of micro-blogging is a relatively new research topic so there is still a lot of room for further research in this area. Decent amount of related prior work has been done on sentiment analysis of user r</w:t>
      </w:r>
      <w:r>
        <w:rPr>
          <w:rFonts w:ascii="Palatino Linotype" w:eastAsia="Times New Roman" w:hAnsi="Palatino Linotype" w:cs="Times New Roman"/>
          <w:sz w:val="24"/>
        </w:rPr>
        <w:t>eviews</w:t>
      </w:r>
      <w:r w:rsidR="00E16F0B" w:rsidRPr="00E16F0B">
        <w:rPr>
          <w:rFonts w:ascii="Palatino Linotype" w:eastAsia="Times New Roman" w:hAnsi="Palatino Linotype" w:cs="Times New Roman"/>
          <w:sz w:val="24"/>
        </w:rPr>
        <w:t xml:space="preserve">, documents, web blogs/articles and general </w:t>
      </w:r>
      <w:r>
        <w:rPr>
          <w:rFonts w:ascii="Palatino Linotype" w:eastAsia="Times New Roman" w:hAnsi="Palatino Linotype" w:cs="Times New Roman"/>
          <w:sz w:val="24"/>
        </w:rPr>
        <w:t>phrase level sentiment analysis</w:t>
      </w:r>
      <w:r w:rsidR="00E16F0B" w:rsidRPr="00E16F0B">
        <w:rPr>
          <w:rFonts w:ascii="Palatino Linotype" w:eastAsia="Times New Roman" w:hAnsi="Palatino Linotype" w:cs="Times New Roman"/>
          <w:sz w:val="24"/>
        </w:rPr>
        <w:t>. These differ from twitter m</w:t>
      </w:r>
      <w:r>
        <w:rPr>
          <w:rFonts w:ascii="Palatino Linotype" w:eastAsia="Times New Roman" w:hAnsi="Palatino Linotype" w:cs="Times New Roman"/>
          <w:sz w:val="24"/>
        </w:rPr>
        <w:t>ainly because of the limit of 28</w:t>
      </w:r>
      <w:r w:rsidR="00E16F0B" w:rsidRPr="00E16F0B">
        <w:rPr>
          <w:rFonts w:ascii="Palatino Linotype" w:eastAsia="Times New Roman" w:hAnsi="Palatino Linotype" w:cs="Times New Roman"/>
          <w:sz w:val="24"/>
        </w:rPr>
        <w:t>0 characters per tweet which forces the user to express opinion compressed in very short text. The best results reached in sentiment classification use supervised learning techniques such as Naive Bayes and Support Vector Machines, but the manual labeling required for the supervised approach is very expensive. Some work has been done on unsupervised and semi-supervised approaches, and there is a lot of room of improvement. Various researchers testing new features and classification techniques often just compare their results to base-line performance. There is a need of proper and formal comparisons between these results arrived through different features and classification techniques in order to select the best features and most efficient classification techniques for particular applications.</w:t>
      </w:r>
    </w:p>
    <w:p w14:paraId="77B4CE49" w14:textId="77777777" w:rsidR="00404669" w:rsidRPr="00404669" w:rsidRDefault="00404669" w:rsidP="00727DD0">
      <w:pPr>
        <w:jc w:val="both"/>
        <w:rPr>
          <w:rFonts w:ascii="Palatino Linotype" w:hAnsi="Palatino Linotype"/>
          <w:sz w:val="24"/>
          <w:szCs w:val="24"/>
        </w:rPr>
      </w:pPr>
      <w:r>
        <w:rPr>
          <w:rFonts w:ascii="Palatino Linotype" w:hAnsi="Palatino Linotype"/>
          <w:spacing w:val="-1"/>
          <w:sz w:val="24"/>
          <w:szCs w:val="24"/>
          <w:shd w:val="clear" w:color="auto" w:fill="FFFFFF"/>
        </w:rPr>
        <w:tab/>
      </w:r>
      <w:r w:rsidRPr="00404669">
        <w:rPr>
          <w:rFonts w:ascii="Palatino Linotype" w:hAnsi="Palatino Linotype"/>
          <w:sz w:val="24"/>
          <w:szCs w:val="24"/>
        </w:rPr>
        <w:t>So in our system we are able to do sentimental analysis on tweets by some key</w:t>
      </w:r>
      <w:r>
        <w:rPr>
          <w:rFonts w:ascii="Palatino Linotype" w:hAnsi="Palatino Linotype"/>
          <w:sz w:val="24"/>
          <w:szCs w:val="24"/>
        </w:rPr>
        <w:t>words like: good, bad, worst, happy etc.</w:t>
      </w:r>
    </w:p>
    <w:p w14:paraId="6E5ABEDA" w14:textId="77777777" w:rsidR="00404669" w:rsidRPr="00404669" w:rsidRDefault="00404669" w:rsidP="00727DD0">
      <w:pPr>
        <w:jc w:val="both"/>
        <w:rPr>
          <w:rFonts w:ascii="Palatino Linotype" w:hAnsi="Palatino Linotype"/>
          <w:sz w:val="24"/>
          <w:szCs w:val="24"/>
        </w:rPr>
      </w:pPr>
      <w:r>
        <w:rPr>
          <w:rFonts w:ascii="Palatino Linotype" w:hAnsi="Palatino Linotype"/>
          <w:sz w:val="24"/>
          <w:szCs w:val="24"/>
        </w:rPr>
        <w:t>F</w:t>
      </w:r>
      <w:r w:rsidRPr="00404669">
        <w:rPr>
          <w:rFonts w:ascii="Palatino Linotype" w:hAnsi="Palatino Linotype"/>
          <w:sz w:val="24"/>
          <w:szCs w:val="24"/>
        </w:rPr>
        <w:t>or better understanding and practice we have created two kinds of models:</w:t>
      </w:r>
      <w:r>
        <w:rPr>
          <w:rFonts w:ascii="Palatino Linotype" w:hAnsi="Palatino Linotype"/>
          <w:sz w:val="24"/>
          <w:szCs w:val="24"/>
        </w:rPr>
        <w:t>-</w:t>
      </w:r>
    </w:p>
    <w:p w14:paraId="2A58A69C" w14:textId="77777777" w:rsidR="00404669" w:rsidRPr="00404669" w:rsidRDefault="00404669" w:rsidP="00727DD0">
      <w:pPr>
        <w:ind w:firstLine="720"/>
        <w:jc w:val="both"/>
        <w:rPr>
          <w:rFonts w:ascii="Palatino Linotype" w:hAnsi="Palatino Linotype"/>
          <w:sz w:val="24"/>
          <w:szCs w:val="24"/>
        </w:rPr>
      </w:pPr>
      <w:r w:rsidRPr="00404669">
        <w:rPr>
          <w:rFonts w:ascii="Palatino Linotype" w:hAnsi="Palatino Linotype"/>
          <w:sz w:val="24"/>
          <w:szCs w:val="24"/>
        </w:rPr>
        <w:t>1.</w:t>
      </w:r>
      <w:r>
        <w:rPr>
          <w:rFonts w:ascii="Palatino Linotype" w:hAnsi="Palatino Linotype"/>
          <w:sz w:val="24"/>
          <w:szCs w:val="24"/>
        </w:rPr>
        <w:t xml:space="preserve"> </w:t>
      </w:r>
      <w:r w:rsidRPr="00404669">
        <w:rPr>
          <w:rFonts w:ascii="Palatino Linotype" w:hAnsi="Palatino Linotype"/>
          <w:sz w:val="24"/>
          <w:szCs w:val="24"/>
        </w:rPr>
        <w:t>Command line models</w:t>
      </w:r>
      <w:r>
        <w:rPr>
          <w:rFonts w:ascii="Palatino Linotype" w:hAnsi="Palatino Linotype"/>
          <w:sz w:val="24"/>
          <w:szCs w:val="24"/>
        </w:rPr>
        <w:t>.</w:t>
      </w:r>
    </w:p>
    <w:p w14:paraId="25FC7A6D" w14:textId="77777777" w:rsidR="00404669" w:rsidRDefault="00404669" w:rsidP="00727DD0">
      <w:pPr>
        <w:ind w:firstLine="720"/>
        <w:jc w:val="both"/>
        <w:rPr>
          <w:rFonts w:ascii="Palatino Linotype" w:hAnsi="Palatino Linotype"/>
          <w:sz w:val="24"/>
          <w:szCs w:val="24"/>
        </w:rPr>
      </w:pPr>
      <w:r w:rsidRPr="00404669">
        <w:rPr>
          <w:rFonts w:ascii="Palatino Linotype" w:hAnsi="Palatino Linotype"/>
          <w:sz w:val="24"/>
          <w:szCs w:val="24"/>
        </w:rPr>
        <w:t>2.</w:t>
      </w:r>
      <w:r>
        <w:rPr>
          <w:rFonts w:ascii="Palatino Linotype" w:hAnsi="Palatino Linotype"/>
          <w:sz w:val="24"/>
          <w:szCs w:val="24"/>
        </w:rPr>
        <w:t xml:space="preserve"> </w:t>
      </w:r>
      <w:r w:rsidRPr="00404669">
        <w:rPr>
          <w:rFonts w:ascii="Palatino Linotype" w:hAnsi="Palatino Linotype"/>
          <w:sz w:val="24"/>
          <w:szCs w:val="24"/>
        </w:rPr>
        <w:t>Web based UI models</w:t>
      </w:r>
      <w:r>
        <w:rPr>
          <w:rFonts w:ascii="Palatino Linotype" w:hAnsi="Palatino Linotype"/>
          <w:sz w:val="24"/>
          <w:szCs w:val="24"/>
        </w:rPr>
        <w:t>.</w:t>
      </w:r>
    </w:p>
    <w:p w14:paraId="61F17393" w14:textId="77777777" w:rsidR="00E16F0B" w:rsidRPr="00E16F0B" w:rsidRDefault="00E16F0B" w:rsidP="00727DD0">
      <w:pPr>
        <w:tabs>
          <w:tab w:val="left" w:pos="1680"/>
        </w:tabs>
        <w:spacing w:line="0" w:lineRule="atLeast"/>
        <w:jc w:val="both"/>
        <w:rPr>
          <w:rFonts w:ascii="Palatino Linotype" w:eastAsia="Palatino Linotype" w:hAnsi="Palatino Linotype"/>
          <w:b/>
          <w:bCs/>
          <w:i/>
          <w:iCs/>
          <w:sz w:val="24"/>
          <w:szCs w:val="24"/>
          <w:u w:val="single"/>
        </w:rPr>
      </w:pPr>
      <w:r w:rsidRPr="00E16F0B">
        <w:rPr>
          <w:rFonts w:ascii="Palatino Linotype" w:eastAsia="Palatino Linotype" w:hAnsi="Palatino Linotype"/>
          <w:b/>
          <w:bCs/>
          <w:i/>
          <w:iCs/>
          <w:sz w:val="24"/>
          <w:szCs w:val="24"/>
          <w:u w:val="single"/>
        </w:rPr>
        <w:t>About Technology we Used:</w:t>
      </w:r>
    </w:p>
    <w:p w14:paraId="06EBAF4A" w14:textId="77777777" w:rsidR="00E16F0B" w:rsidRPr="00147DD5" w:rsidRDefault="00E16F0B" w:rsidP="00727DD0">
      <w:pPr>
        <w:pStyle w:val="ListParagraph"/>
        <w:numPr>
          <w:ilvl w:val="0"/>
          <w:numId w:val="18"/>
        </w:numPr>
        <w:tabs>
          <w:tab w:val="left" w:pos="1680"/>
        </w:tabs>
        <w:spacing w:line="0" w:lineRule="atLeast"/>
        <w:jc w:val="both"/>
        <w:rPr>
          <w:rFonts w:ascii="Palatino Linotype" w:eastAsia="Palatino Linotype" w:hAnsi="Palatino Linotype"/>
          <w:b/>
          <w:bCs/>
          <w:i/>
          <w:iCs/>
          <w:sz w:val="24"/>
          <w:szCs w:val="24"/>
          <w:u w:val="single"/>
        </w:rPr>
      </w:pPr>
      <w:r w:rsidRPr="00147DD5">
        <w:rPr>
          <w:rFonts w:ascii="Palatino Linotype" w:eastAsia="Palatino Linotype" w:hAnsi="Palatino Linotype"/>
          <w:b/>
          <w:bCs/>
          <w:i/>
          <w:iCs/>
          <w:sz w:val="24"/>
          <w:szCs w:val="24"/>
          <w:u w:val="single"/>
        </w:rPr>
        <w:t>Flask Framework:</w:t>
      </w:r>
    </w:p>
    <w:p w14:paraId="1AB0580B" w14:textId="77777777" w:rsidR="00E16F0B" w:rsidRDefault="00E16F0B" w:rsidP="00727DD0">
      <w:pPr>
        <w:ind w:firstLine="720"/>
        <w:jc w:val="both"/>
        <w:rPr>
          <w:rFonts w:ascii="Palatino Linotype" w:hAnsi="Palatino Linotype"/>
          <w:sz w:val="24"/>
          <w:szCs w:val="24"/>
        </w:rPr>
      </w:pPr>
      <w:r w:rsidRPr="00E16F0B">
        <w:rPr>
          <w:rFonts w:ascii="Palatino Linotype" w:hAnsi="Palatino Linotype"/>
          <w:sz w:val="24"/>
          <w:szCs w:val="24"/>
        </w:rPr>
        <w:t>Flask is a micro web framework written in Python. It is classified as a micro</w:t>
      </w:r>
      <w:r>
        <w:rPr>
          <w:rFonts w:ascii="Palatino Linotype" w:hAnsi="Palatino Linotype"/>
          <w:sz w:val="24"/>
          <w:szCs w:val="24"/>
        </w:rPr>
        <w:t>-</w:t>
      </w:r>
      <w:r w:rsidRPr="00E16F0B">
        <w:rPr>
          <w:rFonts w:ascii="Palatino Linotype" w:hAnsi="Palatino Linotype"/>
          <w:sz w:val="24"/>
          <w:szCs w:val="24"/>
        </w:rPr>
        <w:t>framework because it does not require particular tools or libraries. It has no database abstraction layer, form validation, or any other components where pre-existing third-party libraries provide common functions.</w:t>
      </w:r>
    </w:p>
    <w:p w14:paraId="7A2E4D46" w14:textId="77777777" w:rsidR="00E16F0B" w:rsidRPr="00147DD5" w:rsidRDefault="00E16F0B" w:rsidP="00727DD0">
      <w:pPr>
        <w:pStyle w:val="ListParagraph"/>
        <w:numPr>
          <w:ilvl w:val="0"/>
          <w:numId w:val="18"/>
        </w:numPr>
        <w:jc w:val="both"/>
        <w:rPr>
          <w:rFonts w:ascii="Palatino Linotype" w:hAnsi="Palatino Linotype"/>
          <w:sz w:val="24"/>
          <w:szCs w:val="24"/>
        </w:rPr>
      </w:pPr>
      <w:r w:rsidRPr="00147DD5">
        <w:rPr>
          <w:rFonts w:ascii="Palatino Linotype" w:hAnsi="Palatino Linotype"/>
          <w:b/>
          <w:i/>
          <w:sz w:val="24"/>
          <w:szCs w:val="24"/>
          <w:u w:val="single"/>
        </w:rPr>
        <w:lastRenderedPageBreak/>
        <w:t>NLTK(Natural Language Processing Toolkit)</w:t>
      </w:r>
      <w:r w:rsidRPr="00147DD5">
        <w:rPr>
          <w:rFonts w:ascii="Palatino Linotype" w:hAnsi="Palatino Linotype"/>
          <w:sz w:val="24"/>
          <w:szCs w:val="24"/>
        </w:rPr>
        <w:t>:</w:t>
      </w:r>
    </w:p>
    <w:p w14:paraId="5D5767DF" w14:textId="77777777" w:rsidR="00E16F0B" w:rsidRPr="00E16F0B" w:rsidRDefault="00E16F0B" w:rsidP="00727DD0">
      <w:pPr>
        <w:ind w:firstLine="720"/>
        <w:jc w:val="both"/>
        <w:rPr>
          <w:rFonts w:ascii="Palatino Linotype" w:hAnsi="Palatino Linotype"/>
          <w:sz w:val="24"/>
          <w:szCs w:val="24"/>
        </w:rPr>
      </w:pPr>
      <w:r w:rsidRPr="00E16F0B">
        <w:rPr>
          <w:rFonts w:ascii="Palatino Linotype" w:hAnsi="Palatino Linotype"/>
          <w:sz w:val="24"/>
          <w:szCs w:val="24"/>
        </w:rPr>
        <w:t>The Natural Language Toolkit, or more commonly NLTK, is a suite of libraries and programs for symbolic and statistical natural language processing for English written in the Python programming language.</w:t>
      </w:r>
    </w:p>
    <w:p w14:paraId="7D38B026" w14:textId="77777777" w:rsidR="00E16F0B" w:rsidRPr="00147DD5" w:rsidRDefault="00E16F0B" w:rsidP="00727DD0">
      <w:pPr>
        <w:pStyle w:val="ListParagraph"/>
        <w:numPr>
          <w:ilvl w:val="0"/>
          <w:numId w:val="18"/>
        </w:numPr>
        <w:jc w:val="both"/>
        <w:rPr>
          <w:rFonts w:ascii="Palatino Linotype" w:hAnsi="Palatino Linotype"/>
          <w:sz w:val="24"/>
          <w:szCs w:val="24"/>
        </w:rPr>
      </w:pPr>
      <w:r w:rsidRPr="00147DD5">
        <w:rPr>
          <w:rFonts w:ascii="Palatino Linotype" w:hAnsi="Palatino Linotype"/>
          <w:b/>
          <w:i/>
          <w:sz w:val="24"/>
          <w:szCs w:val="24"/>
          <w:u w:val="single"/>
        </w:rPr>
        <w:t>Tweepy</w:t>
      </w:r>
      <w:r w:rsidRPr="00147DD5">
        <w:rPr>
          <w:rFonts w:ascii="Palatino Linotype" w:hAnsi="Palatino Linotype"/>
          <w:sz w:val="24"/>
          <w:szCs w:val="24"/>
        </w:rPr>
        <w:t>:</w:t>
      </w:r>
    </w:p>
    <w:p w14:paraId="02CA8F5B" w14:textId="77777777" w:rsidR="00E16F0B" w:rsidRDefault="00E16F0B" w:rsidP="00727DD0">
      <w:pPr>
        <w:ind w:firstLine="720"/>
        <w:jc w:val="both"/>
        <w:rPr>
          <w:rFonts w:ascii="Palatino Linotype" w:hAnsi="Palatino Linotype"/>
          <w:sz w:val="24"/>
          <w:szCs w:val="24"/>
        </w:rPr>
      </w:pPr>
      <w:r w:rsidRPr="00E16F0B">
        <w:rPr>
          <w:rFonts w:ascii="Palatino Linotype" w:hAnsi="Palatino Linotype"/>
          <w:sz w:val="24"/>
          <w:szCs w:val="24"/>
        </w:rPr>
        <w:t xml:space="preserve">Twitter is a popular social network where users share messages called tweets. Twitter allows us to mine the data of any user using Twitter API or Tweepy. The data will be tweets extracted from the user. The first thing to do is </w:t>
      </w:r>
      <w:r w:rsidR="00147DD5">
        <w:rPr>
          <w:rFonts w:ascii="Palatino Linotype" w:hAnsi="Palatino Linotype"/>
          <w:sz w:val="24"/>
          <w:szCs w:val="24"/>
        </w:rPr>
        <w:t xml:space="preserve">to </w:t>
      </w:r>
      <w:r w:rsidRPr="00E16F0B">
        <w:rPr>
          <w:rFonts w:ascii="Palatino Linotype" w:hAnsi="Palatino Linotype"/>
          <w:sz w:val="24"/>
          <w:szCs w:val="24"/>
        </w:rPr>
        <w:t>get the consumer key, consumer secret, access key and access secret from tw</w:t>
      </w:r>
      <w:r w:rsidR="00147DD5">
        <w:rPr>
          <w:rFonts w:ascii="Palatino Linotype" w:hAnsi="Palatino Linotype"/>
          <w:sz w:val="24"/>
          <w:szCs w:val="24"/>
        </w:rPr>
        <w:t>itter developer available after proper reasoning</w:t>
      </w:r>
      <w:r w:rsidRPr="00E16F0B">
        <w:rPr>
          <w:rFonts w:ascii="Palatino Linotype" w:hAnsi="Palatino Linotype"/>
          <w:sz w:val="24"/>
          <w:szCs w:val="24"/>
        </w:rPr>
        <w:t xml:space="preserve"> for each user. These keys will help the API for authentication.</w:t>
      </w:r>
    </w:p>
    <w:p w14:paraId="2FEA38C0" w14:textId="77777777" w:rsidR="00E16F0B" w:rsidRPr="00147DD5" w:rsidRDefault="00E16F0B" w:rsidP="00727DD0">
      <w:pPr>
        <w:pStyle w:val="ListParagraph"/>
        <w:numPr>
          <w:ilvl w:val="0"/>
          <w:numId w:val="18"/>
        </w:numPr>
        <w:jc w:val="both"/>
        <w:rPr>
          <w:rFonts w:ascii="Palatino Linotype" w:hAnsi="Palatino Linotype"/>
          <w:sz w:val="24"/>
          <w:szCs w:val="24"/>
        </w:rPr>
      </w:pPr>
      <w:r w:rsidRPr="00147DD5">
        <w:rPr>
          <w:rFonts w:ascii="Palatino Linotype" w:hAnsi="Palatino Linotype"/>
          <w:b/>
          <w:i/>
          <w:sz w:val="24"/>
          <w:szCs w:val="24"/>
          <w:u w:val="single"/>
        </w:rPr>
        <w:t>MatplotLib</w:t>
      </w:r>
      <w:r w:rsidRPr="00147DD5">
        <w:rPr>
          <w:rFonts w:ascii="Palatino Linotype" w:hAnsi="Palatino Linotype"/>
          <w:sz w:val="24"/>
          <w:szCs w:val="24"/>
        </w:rPr>
        <w:t>:</w:t>
      </w:r>
    </w:p>
    <w:p w14:paraId="478FFB6A" w14:textId="77777777" w:rsidR="00E16F0B" w:rsidRPr="00E16F0B" w:rsidRDefault="00E16F0B" w:rsidP="00727DD0">
      <w:pPr>
        <w:ind w:firstLine="720"/>
        <w:jc w:val="both"/>
        <w:rPr>
          <w:rFonts w:ascii="Palatino Linotype" w:hAnsi="Palatino Linotype"/>
          <w:sz w:val="24"/>
          <w:szCs w:val="24"/>
        </w:rPr>
      </w:pPr>
      <w:r w:rsidRPr="00E16F0B">
        <w:rPr>
          <w:rFonts w:ascii="Palatino Linotype" w:hAnsi="Palatino Linotype"/>
          <w:sz w:val="24"/>
          <w:szCs w:val="24"/>
        </w:rPr>
        <w:t>Matplotlib is a plotting library for the Python programming language and its numerical mathematics extension NumPy. It provides an object-oriented API for embedding plots into applications using general-purpose GUI toolkits like Tkinter, wxPython, Qt, or GTK+.</w:t>
      </w:r>
    </w:p>
    <w:p w14:paraId="79ACDDEE" w14:textId="77777777" w:rsidR="00E16F0B" w:rsidRPr="00147DD5" w:rsidRDefault="00E16F0B" w:rsidP="00727DD0">
      <w:pPr>
        <w:pStyle w:val="ListParagraph"/>
        <w:numPr>
          <w:ilvl w:val="0"/>
          <w:numId w:val="18"/>
        </w:numPr>
        <w:jc w:val="both"/>
        <w:rPr>
          <w:rFonts w:ascii="Palatino Linotype" w:hAnsi="Palatino Linotype"/>
          <w:sz w:val="24"/>
          <w:szCs w:val="24"/>
        </w:rPr>
      </w:pPr>
      <w:r w:rsidRPr="00147DD5">
        <w:rPr>
          <w:rFonts w:ascii="Palatino Linotype" w:hAnsi="Palatino Linotype"/>
          <w:b/>
          <w:i/>
          <w:sz w:val="24"/>
          <w:szCs w:val="24"/>
          <w:u w:val="single"/>
        </w:rPr>
        <w:t>TextBlob</w:t>
      </w:r>
      <w:r w:rsidRPr="00147DD5">
        <w:rPr>
          <w:rFonts w:ascii="Palatino Linotype" w:hAnsi="Palatino Linotype"/>
          <w:sz w:val="24"/>
          <w:szCs w:val="24"/>
        </w:rPr>
        <w:t>:</w:t>
      </w:r>
    </w:p>
    <w:p w14:paraId="77CAFE26" w14:textId="77777777" w:rsidR="00E16F0B" w:rsidRDefault="00E16F0B" w:rsidP="00727DD0">
      <w:pPr>
        <w:ind w:firstLine="720"/>
        <w:jc w:val="both"/>
        <w:rPr>
          <w:rFonts w:ascii="Palatino Linotype" w:hAnsi="Palatino Linotype"/>
          <w:sz w:val="24"/>
          <w:szCs w:val="24"/>
        </w:rPr>
      </w:pPr>
      <w:r w:rsidRPr="00E16F0B">
        <w:rPr>
          <w:rFonts w:ascii="Palatino Linotype" w:hAnsi="Palatino Linotype"/>
          <w:sz w:val="24"/>
          <w:szCs w:val="24"/>
        </w:rPr>
        <w:t>TextBlob is a Python (2 and 3) library for processing textual data. It provides a simple API for diving into common natural language processing (NLP) tasks such as part-of-speech tagging, noun phrase extraction, sentiment analys</w:t>
      </w:r>
      <w:r w:rsidR="00DD0D96">
        <w:rPr>
          <w:rFonts w:ascii="Palatino Linotype" w:hAnsi="Palatino Linotype"/>
          <w:sz w:val="24"/>
          <w:szCs w:val="24"/>
        </w:rPr>
        <w:t>is, classification, translation</w:t>
      </w:r>
      <w:r w:rsidRPr="00E16F0B">
        <w:rPr>
          <w:rFonts w:ascii="Palatino Linotype" w:hAnsi="Palatino Linotype"/>
          <w:sz w:val="24"/>
          <w:szCs w:val="24"/>
        </w:rPr>
        <w:t xml:space="preserve"> and more</w:t>
      </w:r>
      <w:r>
        <w:rPr>
          <w:rFonts w:ascii="Palatino Linotype" w:hAnsi="Palatino Linotype"/>
          <w:sz w:val="24"/>
          <w:szCs w:val="24"/>
        </w:rPr>
        <w:t>.</w:t>
      </w:r>
    </w:p>
    <w:p w14:paraId="41850066" w14:textId="77777777" w:rsidR="00E16F0B" w:rsidRDefault="00E16F0B" w:rsidP="00727DD0">
      <w:pPr>
        <w:spacing w:line="0" w:lineRule="atLeast"/>
        <w:jc w:val="both"/>
        <w:rPr>
          <w:rFonts w:ascii="Palatino Linotype" w:eastAsia="Times New Roman" w:hAnsi="Palatino Linotype"/>
          <w:b/>
          <w:bCs/>
          <w:i/>
          <w:iCs/>
          <w:u w:val="single"/>
        </w:rPr>
      </w:pPr>
    </w:p>
    <w:p w14:paraId="266D27FE" w14:textId="77777777" w:rsidR="00E16F0B" w:rsidRPr="00E16F0B" w:rsidRDefault="00E16F0B" w:rsidP="00727DD0">
      <w:pPr>
        <w:spacing w:line="0" w:lineRule="atLeast"/>
        <w:jc w:val="both"/>
        <w:rPr>
          <w:rFonts w:ascii="Palatino Linotype" w:eastAsia="Times New Roman" w:hAnsi="Palatino Linotype"/>
          <w:b/>
          <w:bCs/>
          <w:i/>
          <w:iCs/>
          <w:u w:val="single"/>
        </w:rPr>
      </w:pPr>
      <w:r w:rsidRPr="00E16F0B">
        <w:rPr>
          <w:rFonts w:ascii="Palatino Linotype" w:eastAsia="Times New Roman" w:hAnsi="Palatino Linotype"/>
          <w:b/>
          <w:bCs/>
          <w:i/>
          <w:iCs/>
          <w:u w:val="single"/>
        </w:rPr>
        <w:t>WORKING PROCEDURE OF SENTIMENTAL ANALYSIS:</w:t>
      </w:r>
    </w:p>
    <w:p w14:paraId="44A3F412" w14:textId="77777777" w:rsidR="00E16F0B" w:rsidRDefault="00E16F0B" w:rsidP="00727DD0">
      <w:pPr>
        <w:spacing w:line="0" w:lineRule="atLeast"/>
        <w:jc w:val="both"/>
        <w:rPr>
          <w:rFonts w:ascii="Palatino Linotype" w:eastAsia="Times New Roman" w:hAnsi="Palatino Linotype" w:cs="Times New Roman"/>
          <w:b/>
        </w:rPr>
      </w:pPr>
      <w:r w:rsidRPr="00E16F0B">
        <w:rPr>
          <w:rFonts w:ascii="Palatino Linotype" w:eastAsia="Times New Roman" w:hAnsi="Palatino Linotype" w:cs="Times New Roman"/>
          <w:b/>
        </w:rPr>
        <w:t>Input</w:t>
      </w:r>
      <w:r w:rsidR="00DD0D96">
        <w:rPr>
          <w:rFonts w:ascii="Palatino Linotype" w:eastAsia="Times New Roman" w:hAnsi="Palatino Linotype" w:cs="Times New Roman"/>
          <w:b/>
        </w:rPr>
        <w:t xml:space="preserve"> </w:t>
      </w:r>
      <w:r w:rsidRPr="00E16F0B">
        <w:rPr>
          <w:rFonts w:ascii="Palatino Linotype" w:eastAsia="Times New Roman" w:hAnsi="Palatino Linotype" w:cs="Times New Roman"/>
          <w:b/>
        </w:rPr>
        <w:t>(Key</w:t>
      </w:r>
      <w:r w:rsidR="00DD0D96">
        <w:rPr>
          <w:rFonts w:ascii="Palatino Linotype" w:eastAsia="Times New Roman" w:hAnsi="Palatino Linotype" w:cs="Times New Roman"/>
          <w:b/>
        </w:rPr>
        <w:t>-</w:t>
      </w:r>
      <w:r w:rsidRPr="00E16F0B">
        <w:rPr>
          <w:rFonts w:ascii="Palatino Linotype" w:eastAsia="Times New Roman" w:hAnsi="Palatino Linotype" w:cs="Times New Roman"/>
          <w:b/>
        </w:rPr>
        <w:t>Word):</w:t>
      </w:r>
    </w:p>
    <w:p w14:paraId="60D7243D" w14:textId="77777777" w:rsidR="00E16F0B" w:rsidRPr="00E16F0B" w:rsidRDefault="00E16F0B" w:rsidP="00727DD0">
      <w:pPr>
        <w:spacing w:line="235" w:lineRule="auto"/>
        <w:ind w:firstLine="720"/>
        <w:jc w:val="both"/>
        <w:rPr>
          <w:rFonts w:ascii="Palatino Linotype" w:hAnsi="Palatino Linotype"/>
        </w:rPr>
      </w:pPr>
      <w:r w:rsidRPr="00E16F0B">
        <w:rPr>
          <w:rFonts w:ascii="Palatino Linotype" w:eastAsia="Times New Roman" w:hAnsi="Palatino Linotype" w:cs="Times New Roman"/>
          <w:sz w:val="24"/>
        </w:rPr>
        <w:t>Data in the form of raw tweets is acquired by using the Python library “</w:t>
      </w:r>
      <w:r w:rsidR="00DD0D96" w:rsidRPr="00E16F0B">
        <w:rPr>
          <w:rFonts w:ascii="Palatino Linotype" w:eastAsia="Times New Roman" w:hAnsi="Palatino Linotype" w:cs="Times New Roman"/>
          <w:sz w:val="24"/>
        </w:rPr>
        <w:t>Tweepy</w:t>
      </w:r>
      <w:r w:rsidRPr="00E16F0B">
        <w:rPr>
          <w:rFonts w:ascii="Palatino Linotype" w:eastAsia="Times New Roman" w:hAnsi="Palatino Linotype" w:cs="Times New Roman"/>
          <w:sz w:val="24"/>
        </w:rPr>
        <w:t xml:space="preserve">” which provides a package for simple twitter streaming </w:t>
      </w:r>
      <w:proofErr w:type="gramStart"/>
      <w:r w:rsidRPr="00E16F0B">
        <w:rPr>
          <w:rFonts w:ascii="Palatino Linotype" w:eastAsia="Times New Roman" w:hAnsi="Palatino Linotype" w:cs="Times New Roman"/>
          <w:sz w:val="24"/>
        </w:rPr>
        <w:t>API .</w:t>
      </w:r>
      <w:proofErr w:type="gramEnd"/>
      <w:r w:rsidRPr="00E16F0B">
        <w:rPr>
          <w:rFonts w:ascii="Palatino Linotype" w:eastAsia="Times New Roman" w:hAnsi="Palatino Linotype" w:cs="Times New Roman"/>
          <w:sz w:val="24"/>
        </w:rPr>
        <w:t xml:space="preserve"> This API allows two modes of accessing tweets: SampleStream and FilterStream. SampleStream simply delivers a small, random sample of all the tweets streaming at a real time. FilterStream delivers tweet which match a certain criteria. It can filter the delivered tweets according to three criteria:</w:t>
      </w:r>
    </w:p>
    <w:p w14:paraId="38961FDD" w14:textId="77777777" w:rsidR="00E16F0B" w:rsidRPr="00E16F0B" w:rsidRDefault="00E16F0B" w:rsidP="00727DD0">
      <w:pPr>
        <w:spacing w:line="6" w:lineRule="exact"/>
        <w:jc w:val="both"/>
        <w:rPr>
          <w:rFonts w:ascii="Palatino Linotype" w:eastAsia="Times New Roman" w:hAnsi="Palatino Linotype" w:cs="Times New Roman"/>
          <w:sz w:val="24"/>
        </w:rPr>
      </w:pPr>
    </w:p>
    <w:p w14:paraId="725123BE" w14:textId="77777777" w:rsidR="00E16F0B" w:rsidRPr="00E16F0B" w:rsidRDefault="00E16F0B" w:rsidP="00727DD0">
      <w:pPr>
        <w:numPr>
          <w:ilvl w:val="0"/>
          <w:numId w:val="13"/>
        </w:numPr>
        <w:tabs>
          <w:tab w:val="left" w:pos="860"/>
        </w:tabs>
        <w:suppressAutoHyphens/>
        <w:spacing w:after="0" w:line="0" w:lineRule="atLeast"/>
        <w:ind w:left="860" w:hanging="140"/>
        <w:jc w:val="both"/>
        <w:rPr>
          <w:rFonts w:ascii="Palatino Linotype" w:hAnsi="Palatino Linotype"/>
        </w:rPr>
      </w:pPr>
      <w:r w:rsidRPr="00E16F0B">
        <w:rPr>
          <w:rFonts w:ascii="Palatino Linotype" w:eastAsia="Times New Roman" w:hAnsi="Palatino Linotype" w:cs="Times New Roman"/>
          <w:sz w:val="24"/>
        </w:rPr>
        <w:t>Specific keyword to track/search for in the tweets</w:t>
      </w:r>
    </w:p>
    <w:p w14:paraId="2DD534A6" w14:textId="77777777" w:rsidR="00E16F0B" w:rsidRPr="00E16F0B" w:rsidRDefault="00E16F0B" w:rsidP="00727DD0">
      <w:pPr>
        <w:numPr>
          <w:ilvl w:val="0"/>
          <w:numId w:val="13"/>
        </w:numPr>
        <w:tabs>
          <w:tab w:val="left" w:pos="860"/>
        </w:tabs>
        <w:suppressAutoHyphens/>
        <w:spacing w:after="0" w:line="0" w:lineRule="atLeast"/>
        <w:ind w:left="860" w:hanging="140"/>
        <w:jc w:val="both"/>
        <w:rPr>
          <w:rFonts w:ascii="Palatino Linotype" w:hAnsi="Palatino Linotype"/>
        </w:rPr>
      </w:pPr>
      <w:r w:rsidRPr="00E16F0B">
        <w:rPr>
          <w:rFonts w:ascii="Palatino Linotype" w:eastAsia="Times New Roman" w:hAnsi="Palatino Linotype" w:cs="Times New Roman"/>
          <w:sz w:val="24"/>
        </w:rPr>
        <w:t>Specific Twitter user according to their name</w:t>
      </w:r>
    </w:p>
    <w:p w14:paraId="67518B42" w14:textId="77777777" w:rsidR="00E16F0B" w:rsidRPr="00E16F0B" w:rsidRDefault="00E16F0B" w:rsidP="00727DD0">
      <w:pPr>
        <w:numPr>
          <w:ilvl w:val="0"/>
          <w:numId w:val="13"/>
        </w:numPr>
        <w:tabs>
          <w:tab w:val="left" w:pos="860"/>
        </w:tabs>
        <w:suppressAutoHyphens/>
        <w:spacing w:after="0" w:line="0" w:lineRule="atLeast"/>
        <w:ind w:left="860" w:hanging="140"/>
        <w:jc w:val="both"/>
        <w:rPr>
          <w:rFonts w:ascii="Palatino Linotype" w:hAnsi="Palatino Linotype"/>
        </w:rPr>
      </w:pPr>
      <w:r w:rsidRPr="00E16F0B">
        <w:rPr>
          <w:rFonts w:ascii="Palatino Linotype" w:eastAsia="Times New Roman" w:hAnsi="Palatino Linotype" w:cs="Times New Roman"/>
          <w:sz w:val="24"/>
        </w:rPr>
        <w:t>Tweets originating from specific location(s) (only for geo-tagged tweets).</w:t>
      </w:r>
    </w:p>
    <w:p w14:paraId="3E5863B4" w14:textId="77777777" w:rsidR="00E16F0B" w:rsidRPr="00E16F0B" w:rsidRDefault="00E16F0B" w:rsidP="00727DD0">
      <w:pPr>
        <w:spacing w:line="12" w:lineRule="exact"/>
        <w:jc w:val="both"/>
        <w:rPr>
          <w:rFonts w:ascii="Palatino Linotype" w:eastAsia="Times New Roman" w:hAnsi="Palatino Linotype" w:cs="Times New Roman"/>
          <w:sz w:val="24"/>
        </w:rPr>
      </w:pPr>
    </w:p>
    <w:p w14:paraId="5FF5CC7A" w14:textId="77777777" w:rsidR="00E16F0B" w:rsidRPr="00E16F0B" w:rsidRDefault="00E16F0B" w:rsidP="00727DD0">
      <w:pPr>
        <w:spacing w:line="235" w:lineRule="auto"/>
        <w:ind w:firstLine="720"/>
        <w:jc w:val="both"/>
        <w:rPr>
          <w:rFonts w:ascii="Palatino Linotype" w:hAnsi="Palatino Linotype"/>
        </w:rPr>
      </w:pPr>
      <w:r w:rsidRPr="00E16F0B">
        <w:rPr>
          <w:rFonts w:ascii="Palatino Linotype" w:eastAsia="Times New Roman" w:hAnsi="Palatino Linotype" w:cs="Times New Roman"/>
          <w:sz w:val="24"/>
        </w:rPr>
        <w:t>A programmer can specify any single one of these filtering criteria or a multiple combination of these. But for our purpose we have no such restriction and will thus stick to the SampleStream mode.</w:t>
      </w:r>
    </w:p>
    <w:p w14:paraId="73B24739" w14:textId="77777777" w:rsidR="00E16F0B" w:rsidRPr="00E16F0B" w:rsidRDefault="00E16F0B" w:rsidP="00727DD0">
      <w:pPr>
        <w:spacing w:line="237" w:lineRule="auto"/>
        <w:ind w:firstLine="720"/>
        <w:jc w:val="both"/>
        <w:rPr>
          <w:rFonts w:ascii="Palatino Linotype" w:hAnsi="Palatino Linotype"/>
        </w:rPr>
      </w:pPr>
      <w:r w:rsidRPr="00E16F0B">
        <w:rPr>
          <w:rFonts w:ascii="Palatino Linotype" w:eastAsia="Times New Roman" w:hAnsi="Palatino Linotype" w:cs="Times New Roman"/>
          <w:sz w:val="24"/>
        </w:rPr>
        <w:t>Since we wanted to increase the generality of our data, we acquired it in portions at different points of time instead of acquiring all of it at one go. If we used the latter approach then the generality of the tweets might have been compromised since a significant portion of the tweets would be referring to some certain trending topic and would thus have more or less of the same general mood or sentiment. This phenomenon has been observed when we were going through our sample of acquired tweets. For example the sample acquired near Christmas and New Year’s had a significant portion of tweets referring to these joyous events and were thus of a generally positive sentiment. Sampling our data in portions at different points in time would thus try to minimize this problem. Thus forth, we acquired data at four different points which would be 17th of December 2015, 29th of December 2015, 19th of January 2016 and 8th of February 2016.</w:t>
      </w:r>
    </w:p>
    <w:p w14:paraId="19634CEC" w14:textId="77777777" w:rsidR="00E16F0B" w:rsidRDefault="00E16F0B" w:rsidP="00727DD0">
      <w:pPr>
        <w:spacing w:line="235" w:lineRule="auto"/>
        <w:ind w:firstLine="720"/>
        <w:jc w:val="both"/>
        <w:rPr>
          <w:rFonts w:ascii="Palatino Linotype" w:eastAsia="Times New Roman" w:hAnsi="Palatino Linotype" w:cs="Times New Roman"/>
          <w:sz w:val="24"/>
        </w:rPr>
      </w:pPr>
      <w:r w:rsidRPr="00E16F0B">
        <w:rPr>
          <w:rFonts w:ascii="Palatino Linotype" w:eastAsia="Times New Roman" w:hAnsi="Palatino Linotype" w:cs="Times New Roman"/>
          <w:sz w:val="24"/>
        </w:rPr>
        <w:t>A tweet acquired by this method has a lot of raw information in it which we may or may not find useful for our particular application. It comes in the form of the python “dictionary” data type with various key-value pairs. A list of some key-value pairs are given below:</w:t>
      </w:r>
    </w:p>
    <w:p w14:paraId="118AACEA" w14:textId="77777777" w:rsidR="00E16F0B" w:rsidRDefault="00E16F0B" w:rsidP="00727DD0">
      <w:pPr>
        <w:numPr>
          <w:ilvl w:val="0"/>
          <w:numId w:val="14"/>
        </w:numPr>
        <w:tabs>
          <w:tab w:val="left" w:pos="140"/>
        </w:tabs>
        <w:suppressAutoHyphens/>
        <w:spacing w:after="0" w:line="0" w:lineRule="atLeast"/>
        <w:ind w:left="140" w:hanging="140"/>
        <w:jc w:val="both"/>
      </w:pPr>
      <w:r>
        <w:rPr>
          <w:rFonts w:ascii="Times New Roman" w:eastAsia="Times New Roman" w:hAnsi="Times New Roman" w:cs="Times New Roman"/>
          <w:sz w:val="24"/>
        </w:rPr>
        <w:t xml:space="preserve">Whether a tweet has been </w:t>
      </w:r>
      <w:r w:rsidR="00337AC3">
        <w:rPr>
          <w:rFonts w:ascii="Times New Roman" w:eastAsia="Times New Roman" w:hAnsi="Times New Roman" w:cs="Times New Roman"/>
          <w:sz w:val="24"/>
        </w:rPr>
        <w:t>favorite</w:t>
      </w:r>
    </w:p>
    <w:p w14:paraId="101842CF" w14:textId="77777777" w:rsidR="00E16F0B" w:rsidRDefault="00E16F0B" w:rsidP="00727DD0">
      <w:pPr>
        <w:numPr>
          <w:ilvl w:val="0"/>
          <w:numId w:val="14"/>
        </w:numPr>
        <w:tabs>
          <w:tab w:val="left" w:pos="140"/>
        </w:tabs>
        <w:suppressAutoHyphens/>
        <w:spacing w:after="0" w:line="0" w:lineRule="atLeast"/>
        <w:ind w:left="140" w:hanging="140"/>
        <w:jc w:val="both"/>
      </w:pPr>
      <w:r>
        <w:rPr>
          <w:rFonts w:ascii="Times New Roman" w:eastAsia="Times New Roman" w:hAnsi="Times New Roman" w:cs="Times New Roman"/>
          <w:sz w:val="24"/>
        </w:rPr>
        <w:t>User ID</w:t>
      </w:r>
    </w:p>
    <w:p w14:paraId="0DC7C2B7" w14:textId="77777777" w:rsidR="00E16F0B" w:rsidRDefault="00E16F0B" w:rsidP="00727DD0">
      <w:pPr>
        <w:numPr>
          <w:ilvl w:val="0"/>
          <w:numId w:val="14"/>
        </w:numPr>
        <w:tabs>
          <w:tab w:val="left" w:pos="140"/>
        </w:tabs>
        <w:suppressAutoHyphens/>
        <w:spacing w:after="0" w:line="0" w:lineRule="atLeast"/>
        <w:ind w:left="140" w:hanging="140"/>
        <w:jc w:val="both"/>
      </w:pPr>
      <w:r>
        <w:rPr>
          <w:rFonts w:ascii="Times New Roman" w:eastAsia="Times New Roman" w:hAnsi="Times New Roman" w:cs="Times New Roman"/>
          <w:sz w:val="24"/>
        </w:rPr>
        <w:t>Screen name of the user</w:t>
      </w:r>
    </w:p>
    <w:p w14:paraId="43858CD8" w14:textId="77777777" w:rsidR="00E16F0B" w:rsidRDefault="00E16F0B" w:rsidP="00727DD0">
      <w:pPr>
        <w:numPr>
          <w:ilvl w:val="0"/>
          <w:numId w:val="14"/>
        </w:numPr>
        <w:tabs>
          <w:tab w:val="left" w:pos="140"/>
        </w:tabs>
        <w:suppressAutoHyphens/>
        <w:spacing w:after="0" w:line="0" w:lineRule="atLeast"/>
        <w:ind w:left="140" w:hanging="140"/>
        <w:jc w:val="both"/>
      </w:pPr>
      <w:r>
        <w:rPr>
          <w:rFonts w:ascii="Times New Roman" w:eastAsia="Times New Roman" w:hAnsi="Times New Roman" w:cs="Times New Roman"/>
          <w:sz w:val="24"/>
        </w:rPr>
        <w:t>Original Text of the tweet</w:t>
      </w:r>
    </w:p>
    <w:p w14:paraId="7579144E" w14:textId="77777777" w:rsidR="00E16F0B" w:rsidRDefault="00E16F0B" w:rsidP="00727DD0">
      <w:pPr>
        <w:numPr>
          <w:ilvl w:val="0"/>
          <w:numId w:val="14"/>
        </w:numPr>
        <w:tabs>
          <w:tab w:val="left" w:pos="140"/>
        </w:tabs>
        <w:suppressAutoHyphens/>
        <w:spacing w:after="0" w:line="0" w:lineRule="atLeast"/>
        <w:ind w:left="140" w:hanging="140"/>
        <w:jc w:val="both"/>
      </w:pPr>
      <w:r>
        <w:rPr>
          <w:rFonts w:ascii="Times New Roman" w:eastAsia="Times New Roman" w:hAnsi="Times New Roman" w:cs="Times New Roman"/>
          <w:sz w:val="24"/>
        </w:rPr>
        <w:t>Presence of hashtags</w:t>
      </w:r>
    </w:p>
    <w:p w14:paraId="410CEC5F" w14:textId="77777777" w:rsidR="00E16F0B" w:rsidRDefault="00E16F0B" w:rsidP="00727DD0">
      <w:pPr>
        <w:numPr>
          <w:ilvl w:val="0"/>
          <w:numId w:val="14"/>
        </w:numPr>
        <w:tabs>
          <w:tab w:val="left" w:pos="140"/>
        </w:tabs>
        <w:suppressAutoHyphens/>
        <w:spacing w:after="0" w:line="0" w:lineRule="atLeast"/>
        <w:ind w:left="140" w:hanging="140"/>
        <w:jc w:val="both"/>
      </w:pPr>
      <w:r>
        <w:rPr>
          <w:rFonts w:ascii="Times New Roman" w:eastAsia="Times New Roman" w:hAnsi="Times New Roman" w:cs="Times New Roman"/>
          <w:sz w:val="24"/>
        </w:rPr>
        <w:t>Whether it is a re-tweet</w:t>
      </w:r>
    </w:p>
    <w:p w14:paraId="27D4D20E" w14:textId="77777777" w:rsidR="00E16F0B" w:rsidRDefault="00E16F0B" w:rsidP="00727DD0">
      <w:pPr>
        <w:numPr>
          <w:ilvl w:val="0"/>
          <w:numId w:val="14"/>
        </w:numPr>
        <w:tabs>
          <w:tab w:val="left" w:pos="140"/>
        </w:tabs>
        <w:suppressAutoHyphens/>
        <w:spacing w:after="0" w:line="0" w:lineRule="atLeast"/>
        <w:ind w:left="140" w:hanging="140"/>
        <w:jc w:val="both"/>
      </w:pPr>
      <w:r>
        <w:rPr>
          <w:rFonts w:ascii="Times New Roman" w:eastAsia="Times New Roman" w:hAnsi="Times New Roman" w:cs="Times New Roman"/>
          <w:sz w:val="24"/>
        </w:rPr>
        <w:t>Language under which the twitter user has registered their account</w:t>
      </w:r>
    </w:p>
    <w:p w14:paraId="2A8B18E3" w14:textId="77777777" w:rsidR="00E16F0B" w:rsidRDefault="00E16F0B" w:rsidP="00727DD0">
      <w:pPr>
        <w:numPr>
          <w:ilvl w:val="0"/>
          <w:numId w:val="14"/>
        </w:numPr>
        <w:tabs>
          <w:tab w:val="left" w:pos="140"/>
        </w:tabs>
        <w:suppressAutoHyphens/>
        <w:spacing w:after="0" w:line="0" w:lineRule="atLeast"/>
        <w:ind w:left="140" w:hanging="140"/>
        <w:jc w:val="both"/>
      </w:pPr>
      <w:r>
        <w:rPr>
          <w:rFonts w:ascii="Times New Roman" w:eastAsia="Times New Roman" w:hAnsi="Times New Roman" w:cs="Times New Roman"/>
          <w:sz w:val="24"/>
        </w:rPr>
        <w:t>Geo-tag location of the tweet</w:t>
      </w:r>
    </w:p>
    <w:p w14:paraId="35467FFA" w14:textId="77777777" w:rsidR="00E16F0B" w:rsidRPr="00B966E6" w:rsidRDefault="00E16F0B" w:rsidP="00727DD0">
      <w:pPr>
        <w:numPr>
          <w:ilvl w:val="0"/>
          <w:numId w:val="14"/>
        </w:numPr>
        <w:tabs>
          <w:tab w:val="left" w:pos="140"/>
        </w:tabs>
        <w:suppressAutoHyphens/>
        <w:spacing w:after="0" w:line="0" w:lineRule="atLeast"/>
        <w:ind w:left="140" w:hanging="140"/>
        <w:jc w:val="both"/>
      </w:pPr>
      <w:r>
        <w:rPr>
          <w:rFonts w:ascii="Times New Roman" w:eastAsia="Times New Roman" w:hAnsi="Times New Roman" w:cs="Times New Roman"/>
          <w:sz w:val="24"/>
        </w:rPr>
        <w:t>Date and time when the tweet was created</w:t>
      </w:r>
    </w:p>
    <w:p w14:paraId="6CA8668B" w14:textId="77777777" w:rsidR="00E16F0B" w:rsidRDefault="00E16F0B" w:rsidP="00727DD0">
      <w:pPr>
        <w:spacing w:line="0" w:lineRule="atLeast"/>
        <w:jc w:val="both"/>
        <w:rPr>
          <w:rFonts w:ascii="Times New Roman" w:eastAsia="Times New Roman" w:hAnsi="Times New Roman" w:cs="Times New Roman"/>
          <w:b/>
          <w:sz w:val="24"/>
        </w:rPr>
      </w:pPr>
    </w:p>
    <w:p w14:paraId="1372E2B4" w14:textId="77777777" w:rsidR="00E16F0B" w:rsidRPr="00E16F0B" w:rsidRDefault="00E16F0B" w:rsidP="00727DD0">
      <w:pPr>
        <w:spacing w:line="0" w:lineRule="atLeast"/>
        <w:jc w:val="both"/>
        <w:rPr>
          <w:rFonts w:ascii="Palatino Linotype" w:hAnsi="Palatino Linotype"/>
        </w:rPr>
      </w:pPr>
      <w:r w:rsidRPr="00E16F0B">
        <w:rPr>
          <w:rFonts w:ascii="Palatino Linotype" w:eastAsia="Times New Roman" w:hAnsi="Palatino Linotype" w:cs="Times New Roman"/>
          <w:b/>
          <w:sz w:val="24"/>
        </w:rPr>
        <w:t>Tweets Retrieval:</w:t>
      </w:r>
    </w:p>
    <w:p w14:paraId="396FBEC6" w14:textId="77777777" w:rsidR="00E16F0B" w:rsidRDefault="00E16F0B" w:rsidP="00727DD0">
      <w:pPr>
        <w:spacing w:line="235" w:lineRule="auto"/>
        <w:jc w:val="both"/>
        <w:rPr>
          <w:rFonts w:ascii="Palatino Linotype" w:eastAsia="Times New Roman" w:hAnsi="Palatino Linotype" w:cs="Times New Roman"/>
          <w:sz w:val="24"/>
        </w:rPr>
      </w:pPr>
      <w:r w:rsidRPr="00E16F0B">
        <w:rPr>
          <w:rFonts w:ascii="Palatino Linotype" w:eastAsia="Times New Roman" w:hAnsi="Palatino Linotype" w:cs="Times New Roman"/>
          <w:sz w:val="24"/>
        </w:rPr>
        <w:t>Since human labeling is an expensive process we further filter out the tweets to be labeled so that we have the greatest amount of variation in tweets without the loss of generality. The filtering criteria applied are stated below:</w:t>
      </w:r>
    </w:p>
    <w:p w14:paraId="0EF6924A" w14:textId="77777777" w:rsidR="00E16F0B" w:rsidRPr="001167E7" w:rsidRDefault="00E16F0B" w:rsidP="00727DD0">
      <w:pPr>
        <w:numPr>
          <w:ilvl w:val="0"/>
          <w:numId w:val="15"/>
        </w:numPr>
        <w:tabs>
          <w:tab w:val="left" w:pos="140"/>
        </w:tabs>
        <w:suppressAutoHyphens/>
        <w:spacing w:after="0" w:line="0" w:lineRule="atLeast"/>
        <w:ind w:left="140" w:hanging="140"/>
        <w:jc w:val="both"/>
        <w:rPr>
          <w:rFonts w:ascii="Palatino Linotype" w:hAnsi="Palatino Linotype"/>
        </w:rPr>
      </w:pPr>
      <w:r w:rsidRPr="001167E7">
        <w:rPr>
          <w:rFonts w:ascii="Palatino Linotype" w:eastAsia="Times New Roman" w:hAnsi="Palatino Linotype" w:cs="Times New Roman"/>
          <w:sz w:val="24"/>
        </w:rPr>
        <w:lastRenderedPageBreak/>
        <w:t>Remove Retweets (any tweet which contains the string “RT”)</w:t>
      </w:r>
    </w:p>
    <w:p w14:paraId="2456EAFD" w14:textId="77777777" w:rsidR="00E16F0B" w:rsidRPr="001167E7" w:rsidRDefault="00E16F0B" w:rsidP="00727DD0">
      <w:pPr>
        <w:numPr>
          <w:ilvl w:val="0"/>
          <w:numId w:val="15"/>
        </w:numPr>
        <w:tabs>
          <w:tab w:val="left" w:pos="140"/>
        </w:tabs>
        <w:suppressAutoHyphens/>
        <w:spacing w:after="0" w:line="0" w:lineRule="atLeast"/>
        <w:ind w:left="140" w:hanging="140"/>
        <w:jc w:val="both"/>
        <w:rPr>
          <w:rFonts w:ascii="Palatino Linotype" w:hAnsi="Palatino Linotype"/>
        </w:rPr>
      </w:pPr>
      <w:r w:rsidRPr="001167E7">
        <w:rPr>
          <w:rFonts w:ascii="Palatino Linotype" w:eastAsia="Times New Roman" w:hAnsi="Palatino Linotype" w:cs="Times New Roman"/>
          <w:sz w:val="24"/>
        </w:rPr>
        <w:t>Remove very short tweets (tweet with length less than 20 characters)</w:t>
      </w:r>
    </w:p>
    <w:p w14:paraId="3581B80A" w14:textId="77777777" w:rsidR="00E16F0B" w:rsidRPr="001167E7" w:rsidRDefault="00E16F0B" w:rsidP="00727DD0">
      <w:pPr>
        <w:numPr>
          <w:ilvl w:val="0"/>
          <w:numId w:val="15"/>
        </w:numPr>
        <w:tabs>
          <w:tab w:val="left" w:pos="144"/>
        </w:tabs>
        <w:suppressAutoHyphens/>
        <w:spacing w:after="0" w:line="232" w:lineRule="auto"/>
        <w:jc w:val="both"/>
        <w:rPr>
          <w:rFonts w:ascii="Palatino Linotype" w:hAnsi="Palatino Linotype"/>
        </w:rPr>
      </w:pPr>
      <w:r w:rsidRPr="001167E7">
        <w:rPr>
          <w:rFonts w:ascii="Palatino Linotype" w:eastAsia="Times New Roman" w:hAnsi="Palatino Linotype" w:cs="Times New Roman"/>
          <w:sz w:val="24"/>
        </w:rPr>
        <w:t>Remove non-English tweets (by comparing the words of the tweets with a list of 2,000 common English words, tweets with less than 15% of content matching threshold are discarded)</w:t>
      </w:r>
    </w:p>
    <w:p w14:paraId="4C7E2017" w14:textId="77777777" w:rsidR="00E16F0B" w:rsidRPr="001167E7" w:rsidRDefault="00E16F0B" w:rsidP="00727DD0">
      <w:pPr>
        <w:numPr>
          <w:ilvl w:val="0"/>
          <w:numId w:val="15"/>
        </w:numPr>
        <w:tabs>
          <w:tab w:val="left" w:pos="139"/>
        </w:tabs>
        <w:suppressAutoHyphens/>
        <w:spacing w:after="0" w:line="232" w:lineRule="auto"/>
        <w:jc w:val="both"/>
        <w:rPr>
          <w:rFonts w:ascii="Palatino Linotype" w:hAnsi="Palatino Linotype"/>
        </w:rPr>
      </w:pPr>
      <w:r w:rsidRPr="001167E7">
        <w:rPr>
          <w:rFonts w:ascii="Palatino Linotype" w:eastAsia="Times New Roman" w:hAnsi="Palatino Linotype" w:cs="Times New Roman"/>
          <w:sz w:val="24"/>
        </w:rPr>
        <w:t>Remove similar tweets (by comparing every tweet with every other tweet, tweets with more than 90% of content matching with some other tweet is discarded)</w:t>
      </w:r>
    </w:p>
    <w:p w14:paraId="1DA1DEA3" w14:textId="77777777" w:rsidR="001167E7" w:rsidRPr="001167E7" w:rsidRDefault="001167E7" w:rsidP="00727DD0">
      <w:pPr>
        <w:tabs>
          <w:tab w:val="left" w:pos="139"/>
        </w:tabs>
        <w:suppressAutoHyphens/>
        <w:spacing w:after="0" w:line="232" w:lineRule="auto"/>
        <w:jc w:val="both"/>
        <w:rPr>
          <w:rFonts w:ascii="Palatino Linotype" w:hAnsi="Palatino Linotype"/>
        </w:rPr>
      </w:pPr>
    </w:p>
    <w:p w14:paraId="65E6C33E" w14:textId="77777777" w:rsidR="001167E7" w:rsidRPr="001167E7" w:rsidRDefault="001167E7" w:rsidP="00727DD0">
      <w:pPr>
        <w:spacing w:line="232" w:lineRule="auto"/>
        <w:jc w:val="both"/>
        <w:rPr>
          <w:rFonts w:ascii="Palatino Linotype" w:hAnsi="Palatino Linotype"/>
        </w:rPr>
      </w:pPr>
      <w:r w:rsidRPr="001167E7">
        <w:rPr>
          <w:rFonts w:ascii="Palatino Linotype" w:eastAsia="Times New Roman" w:hAnsi="Palatino Linotype" w:cs="Times New Roman"/>
          <w:sz w:val="24"/>
        </w:rPr>
        <w:t xml:space="preserve">After this filtering roughly 30% of tweets remain for human </w:t>
      </w:r>
      <w:r w:rsidR="00337AC3" w:rsidRPr="001167E7">
        <w:rPr>
          <w:rFonts w:ascii="Palatino Linotype" w:eastAsia="Times New Roman" w:hAnsi="Palatino Linotype" w:cs="Times New Roman"/>
          <w:sz w:val="24"/>
        </w:rPr>
        <w:t>labeling</w:t>
      </w:r>
      <w:r w:rsidRPr="001167E7">
        <w:rPr>
          <w:rFonts w:ascii="Palatino Linotype" w:eastAsia="Times New Roman" w:hAnsi="Palatino Linotype" w:cs="Times New Roman"/>
          <w:sz w:val="24"/>
        </w:rPr>
        <w:t xml:space="preserve"> on average per sample, which made a total of 10,173 tweets to be </w:t>
      </w:r>
      <w:r w:rsidR="00337AC3" w:rsidRPr="001167E7">
        <w:rPr>
          <w:rFonts w:ascii="Palatino Linotype" w:eastAsia="Times New Roman" w:hAnsi="Palatino Linotype" w:cs="Times New Roman"/>
          <w:sz w:val="24"/>
        </w:rPr>
        <w:t>labeled</w:t>
      </w:r>
      <w:r w:rsidRPr="001167E7">
        <w:rPr>
          <w:rFonts w:ascii="Palatino Linotype" w:eastAsia="Times New Roman" w:hAnsi="Palatino Linotype" w:cs="Times New Roman"/>
          <w:sz w:val="24"/>
        </w:rPr>
        <w:t>.</w:t>
      </w:r>
    </w:p>
    <w:p w14:paraId="60DD0BEC" w14:textId="77777777" w:rsidR="001167E7" w:rsidRPr="001167E7" w:rsidRDefault="001167E7" w:rsidP="00727DD0">
      <w:pPr>
        <w:spacing w:line="0" w:lineRule="atLeast"/>
        <w:jc w:val="both"/>
        <w:rPr>
          <w:rFonts w:ascii="Palatino Linotype" w:hAnsi="Palatino Linotype"/>
        </w:rPr>
      </w:pPr>
      <w:r w:rsidRPr="001167E7">
        <w:rPr>
          <w:rFonts w:ascii="Palatino Linotype" w:eastAsia="Times New Roman" w:hAnsi="Palatino Linotype" w:cs="Times New Roman"/>
          <w:b/>
          <w:sz w:val="24"/>
        </w:rPr>
        <w:t>Data Preprocessing:</w:t>
      </w:r>
    </w:p>
    <w:p w14:paraId="1B1F33E1" w14:textId="77777777" w:rsidR="001167E7" w:rsidRDefault="001167E7" w:rsidP="00727DD0">
      <w:pPr>
        <w:spacing w:line="0" w:lineRule="atLeast"/>
        <w:jc w:val="both"/>
        <w:rPr>
          <w:rFonts w:ascii="Palatino Linotype" w:hAnsi="Palatino Linotype"/>
          <w:sz w:val="24"/>
        </w:rPr>
      </w:pPr>
      <w:r w:rsidRPr="001167E7">
        <w:rPr>
          <w:rFonts w:ascii="Palatino Linotype" w:hAnsi="Palatino Linotype"/>
          <w:sz w:val="24"/>
        </w:rPr>
        <w:t>Data preprocessing consists of three steps:</w:t>
      </w:r>
    </w:p>
    <w:p w14:paraId="1715FBBC" w14:textId="77777777" w:rsidR="001167E7" w:rsidRPr="001167E7" w:rsidRDefault="00337AC3" w:rsidP="00727DD0">
      <w:pPr>
        <w:numPr>
          <w:ilvl w:val="0"/>
          <w:numId w:val="16"/>
        </w:numPr>
        <w:tabs>
          <w:tab w:val="left" w:pos="240"/>
        </w:tabs>
        <w:suppressAutoHyphens/>
        <w:spacing w:after="0" w:line="0" w:lineRule="atLeast"/>
        <w:ind w:left="240" w:hanging="240"/>
        <w:jc w:val="both"/>
        <w:rPr>
          <w:rFonts w:ascii="Palatino Linotype" w:hAnsi="Palatino Linotype"/>
        </w:rPr>
      </w:pPr>
      <w:r>
        <w:rPr>
          <w:rFonts w:ascii="Palatino Linotype" w:hAnsi="Palatino Linotype"/>
          <w:sz w:val="24"/>
        </w:rPr>
        <w:t>T</w:t>
      </w:r>
      <w:r w:rsidR="001167E7" w:rsidRPr="001167E7">
        <w:rPr>
          <w:rFonts w:ascii="Palatino Linotype" w:hAnsi="Palatino Linotype"/>
          <w:sz w:val="24"/>
        </w:rPr>
        <w:t>okenization,</w:t>
      </w:r>
    </w:p>
    <w:p w14:paraId="4167093A" w14:textId="77777777" w:rsidR="001167E7" w:rsidRPr="001167E7" w:rsidRDefault="00337AC3" w:rsidP="00727DD0">
      <w:pPr>
        <w:numPr>
          <w:ilvl w:val="0"/>
          <w:numId w:val="16"/>
        </w:numPr>
        <w:tabs>
          <w:tab w:val="left" w:pos="240"/>
        </w:tabs>
        <w:suppressAutoHyphens/>
        <w:spacing w:after="0" w:line="0" w:lineRule="atLeast"/>
        <w:ind w:left="240" w:hanging="240"/>
        <w:jc w:val="both"/>
        <w:rPr>
          <w:rFonts w:ascii="Palatino Linotype" w:hAnsi="Palatino Linotype"/>
        </w:rPr>
      </w:pPr>
      <w:r>
        <w:rPr>
          <w:rFonts w:ascii="Palatino Linotype" w:hAnsi="Palatino Linotype"/>
          <w:sz w:val="24"/>
        </w:rPr>
        <w:t>N</w:t>
      </w:r>
      <w:r w:rsidR="001167E7" w:rsidRPr="001167E7">
        <w:rPr>
          <w:rFonts w:ascii="Palatino Linotype" w:hAnsi="Palatino Linotype"/>
          <w:sz w:val="24"/>
        </w:rPr>
        <w:t>ormalization, and</w:t>
      </w:r>
    </w:p>
    <w:p w14:paraId="28D9DD2C" w14:textId="77777777" w:rsidR="001167E7" w:rsidRPr="001167E7" w:rsidRDefault="00337AC3" w:rsidP="00727DD0">
      <w:pPr>
        <w:numPr>
          <w:ilvl w:val="0"/>
          <w:numId w:val="16"/>
        </w:numPr>
        <w:tabs>
          <w:tab w:val="left" w:pos="240"/>
        </w:tabs>
        <w:suppressAutoHyphens/>
        <w:spacing w:after="0" w:line="0" w:lineRule="atLeast"/>
        <w:ind w:left="240" w:hanging="240"/>
        <w:jc w:val="both"/>
        <w:rPr>
          <w:rFonts w:ascii="Palatino Linotype" w:hAnsi="Palatino Linotype"/>
        </w:rPr>
      </w:pPr>
      <w:r w:rsidRPr="001167E7">
        <w:rPr>
          <w:rFonts w:ascii="Palatino Linotype" w:hAnsi="Palatino Linotype"/>
          <w:sz w:val="24"/>
        </w:rPr>
        <w:t>Part-of-speech</w:t>
      </w:r>
      <w:r w:rsidR="001167E7" w:rsidRPr="001167E7">
        <w:rPr>
          <w:rFonts w:ascii="Palatino Linotype" w:hAnsi="Palatino Linotype"/>
          <w:sz w:val="24"/>
        </w:rPr>
        <w:t xml:space="preserve"> (POS) tagging.</w:t>
      </w:r>
    </w:p>
    <w:p w14:paraId="4906B86D" w14:textId="77777777" w:rsidR="001167E7" w:rsidRPr="001167E7" w:rsidRDefault="001167E7" w:rsidP="00727DD0">
      <w:pPr>
        <w:spacing w:line="0" w:lineRule="atLeast"/>
        <w:jc w:val="both"/>
        <w:rPr>
          <w:rFonts w:ascii="Palatino Linotype" w:hAnsi="Palatino Linotype"/>
        </w:rPr>
      </w:pPr>
    </w:p>
    <w:p w14:paraId="21DE0677" w14:textId="77777777" w:rsidR="001167E7" w:rsidRPr="001167E7" w:rsidRDefault="001167E7" w:rsidP="00727DD0">
      <w:pPr>
        <w:spacing w:line="0" w:lineRule="atLeast"/>
        <w:jc w:val="both"/>
        <w:rPr>
          <w:rFonts w:ascii="Palatino Linotype" w:hAnsi="Palatino Linotype"/>
          <w:sz w:val="24"/>
          <w:szCs w:val="24"/>
        </w:rPr>
      </w:pPr>
      <w:r w:rsidRPr="001167E7">
        <w:rPr>
          <w:rFonts w:ascii="Palatino Linotype" w:eastAsia="Times New Roman" w:hAnsi="Palatino Linotype" w:cs="Times New Roman"/>
          <w:b/>
          <w:i/>
          <w:sz w:val="24"/>
          <w:szCs w:val="24"/>
        </w:rPr>
        <w:t>Tokenization:</w:t>
      </w:r>
    </w:p>
    <w:p w14:paraId="5DAAC70A" w14:textId="77777777" w:rsidR="001167E7" w:rsidRPr="001167E7" w:rsidRDefault="001167E7" w:rsidP="00727DD0">
      <w:pPr>
        <w:spacing w:line="230" w:lineRule="auto"/>
        <w:ind w:firstLine="720"/>
        <w:jc w:val="both"/>
        <w:rPr>
          <w:rFonts w:ascii="Palatino Linotype" w:hAnsi="Palatino Linotype"/>
          <w:sz w:val="24"/>
          <w:szCs w:val="24"/>
        </w:rPr>
      </w:pPr>
      <w:r w:rsidRPr="001167E7">
        <w:rPr>
          <w:rFonts w:ascii="Palatino Linotype" w:hAnsi="Palatino Linotype"/>
          <w:sz w:val="24"/>
          <w:szCs w:val="24"/>
        </w:rPr>
        <w:t>It is the process of breaking a stream of text</w:t>
      </w:r>
      <w:r w:rsidR="00337AC3">
        <w:rPr>
          <w:rFonts w:ascii="Palatino Linotype" w:hAnsi="Palatino Linotype"/>
          <w:sz w:val="24"/>
          <w:szCs w:val="24"/>
        </w:rPr>
        <w:t>s</w:t>
      </w:r>
      <w:r w:rsidRPr="001167E7">
        <w:rPr>
          <w:rFonts w:ascii="Palatino Linotype" w:hAnsi="Palatino Linotype"/>
          <w:sz w:val="24"/>
          <w:szCs w:val="24"/>
        </w:rPr>
        <w:t xml:space="preserve"> up into words, symbols and other meaningful elements called “tokens”. Tokens can be separated by whitespace characters and/or punctuation characters. It is done so that we can look at tokens as individual components that make up a tweet.</w:t>
      </w:r>
      <w:r w:rsidR="00337AC3">
        <w:rPr>
          <w:rFonts w:ascii="Palatino Linotype" w:hAnsi="Palatino Linotype"/>
          <w:sz w:val="24"/>
          <w:szCs w:val="24"/>
        </w:rPr>
        <w:t xml:space="preserve"> </w:t>
      </w:r>
      <w:r w:rsidRPr="001167E7">
        <w:rPr>
          <w:rFonts w:ascii="Palatino Linotype" w:hAnsi="Palatino Linotype"/>
          <w:sz w:val="24"/>
          <w:szCs w:val="24"/>
        </w:rPr>
        <w:t xml:space="preserve">Emoticons and abbreviations (e.g., </w:t>
      </w:r>
      <w:r w:rsidR="00337AC3">
        <w:rPr>
          <w:rFonts w:ascii="Palatino Linotype" w:hAnsi="Palatino Linotype"/>
          <w:i/>
          <w:sz w:val="24"/>
          <w:szCs w:val="24"/>
        </w:rPr>
        <w:t>OMG, IKR and</w:t>
      </w:r>
      <w:r w:rsidRPr="001167E7">
        <w:rPr>
          <w:rFonts w:ascii="Palatino Linotype" w:hAnsi="Palatino Linotype"/>
          <w:i/>
          <w:sz w:val="24"/>
          <w:szCs w:val="24"/>
        </w:rPr>
        <w:t xml:space="preserve"> BRB</w:t>
      </w:r>
      <w:r w:rsidRPr="001167E7">
        <w:rPr>
          <w:rFonts w:ascii="Palatino Linotype" w:hAnsi="Palatino Linotype"/>
          <w:sz w:val="24"/>
          <w:szCs w:val="24"/>
        </w:rPr>
        <w:t>) are identified as part of the tokenization process and treated as individual tokens.</w:t>
      </w:r>
    </w:p>
    <w:p w14:paraId="7BA2B33B" w14:textId="77777777" w:rsidR="001167E7" w:rsidRPr="00B966E6" w:rsidRDefault="001167E7" w:rsidP="00727DD0">
      <w:pPr>
        <w:spacing w:line="0" w:lineRule="atLeast"/>
        <w:jc w:val="both"/>
        <w:rPr>
          <w:sz w:val="28"/>
          <w:szCs w:val="28"/>
        </w:rPr>
      </w:pPr>
      <w:r w:rsidRPr="001167E7">
        <w:rPr>
          <w:rFonts w:ascii="Palatino Linotype" w:eastAsia="Times New Roman" w:hAnsi="Palatino Linotype" w:cs="Times New Roman"/>
          <w:b/>
          <w:i/>
          <w:sz w:val="24"/>
          <w:szCs w:val="24"/>
        </w:rPr>
        <w:t>Part-of-speech:</w:t>
      </w:r>
    </w:p>
    <w:p w14:paraId="2BC2CE27" w14:textId="77777777" w:rsidR="001167E7" w:rsidRPr="001167E7" w:rsidRDefault="001167E7" w:rsidP="00727DD0">
      <w:pPr>
        <w:spacing w:line="228" w:lineRule="auto"/>
        <w:ind w:firstLine="720"/>
        <w:jc w:val="both"/>
        <w:rPr>
          <w:rFonts w:ascii="Palatino Linotype" w:hAnsi="Palatino Linotype"/>
        </w:rPr>
      </w:pPr>
      <w:r w:rsidRPr="001167E7">
        <w:rPr>
          <w:rFonts w:ascii="Palatino Linotype" w:hAnsi="Palatino Linotype"/>
          <w:sz w:val="24"/>
        </w:rPr>
        <w:t>POS-Tagging is the process of assigning a tag to each word in the sentence as to which grammatical part of speech that word belongs to, i.e. noun, verb, adjective, adverb, coordinating conjunction etc. For each tweet, we have features for counts of the number of verbs, adverbs, adjectives, nouns, and any other parts of speech.</w:t>
      </w:r>
    </w:p>
    <w:p w14:paraId="6B6B8169" w14:textId="77777777" w:rsidR="001167E7" w:rsidRPr="001167E7" w:rsidRDefault="001167E7" w:rsidP="00727DD0">
      <w:pPr>
        <w:spacing w:line="0" w:lineRule="atLeast"/>
        <w:jc w:val="both"/>
        <w:rPr>
          <w:rFonts w:ascii="Palatino Linotype" w:hAnsi="Palatino Linotype"/>
          <w:sz w:val="24"/>
          <w:szCs w:val="24"/>
        </w:rPr>
      </w:pPr>
      <w:r w:rsidRPr="001167E7">
        <w:rPr>
          <w:rFonts w:ascii="Palatino Linotype" w:eastAsia="Times New Roman" w:hAnsi="Palatino Linotype" w:cs="Times New Roman"/>
          <w:b/>
          <w:sz w:val="24"/>
          <w:szCs w:val="24"/>
        </w:rPr>
        <w:t>Classified Tweets:</w:t>
      </w:r>
    </w:p>
    <w:p w14:paraId="165091C8" w14:textId="77777777" w:rsidR="001167E7" w:rsidRPr="001167E7" w:rsidRDefault="001167E7" w:rsidP="00727DD0">
      <w:pPr>
        <w:spacing w:line="235" w:lineRule="auto"/>
        <w:ind w:firstLine="720"/>
        <w:jc w:val="both"/>
        <w:rPr>
          <w:rFonts w:ascii="Palatino Linotype" w:hAnsi="Palatino Linotype"/>
          <w:sz w:val="24"/>
          <w:szCs w:val="24"/>
        </w:rPr>
      </w:pPr>
      <w:r w:rsidRPr="001167E7">
        <w:rPr>
          <w:rFonts w:ascii="Palatino Linotype" w:eastAsia="Times New Roman" w:hAnsi="Palatino Linotype" w:cs="Times New Roman"/>
          <w:sz w:val="24"/>
          <w:szCs w:val="24"/>
        </w:rPr>
        <w:t xml:space="preserve">We </w:t>
      </w:r>
      <w:r w:rsidR="00337AC3" w:rsidRPr="001167E7">
        <w:rPr>
          <w:rFonts w:ascii="Palatino Linotype" w:eastAsia="Times New Roman" w:hAnsi="Palatino Linotype" w:cs="Times New Roman"/>
          <w:sz w:val="24"/>
          <w:szCs w:val="24"/>
        </w:rPr>
        <w:t>labeled</w:t>
      </w:r>
      <w:r w:rsidRPr="001167E7">
        <w:rPr>
          <w:rFonts w:ascii="Palatino Linotype" w:eastAsia="Times New Roman" w:hAnsi="Palatino Linotype" w:cs="Times New Roman"/>
          <w:sz w:val="24"/>
          <w:szCs w:val="24"/>
        </w:rPr>
        <w:t xml:space="preserve"> the tweets in three classes according to sentiments expressed/observed in the tweets: positive, negative and neutral We gave the following guidelines to our labellers to help them in the </w:t>
      </w:r>
      <w:r w:rsidR="00337AC3" w:rsidRPr="001167E7">
        <w:rPr>
          <w:rFonts w:ascii="Palatino Linotype" w:eastAsia="Times New Roman" w:hAnsi="Palatino Linotype" w:cs="Times New Roman"/>
          <w:sz w:val="24"/>
          <w:szCs w:val="24"/>
        </w:rPr>
        <w:t>labeling</w:t>
      </w:r>
      <w:r w:rsidRPr="001167E7">
        <w:rPr>
          <w:rFonts w:ascii="Palatino Linotype" w:eastAsia="Times New Roman" w:hAnsi="Palatino Linotype" w:cs="Times New Roman"/>
          <w:sz w:val="24"/>
          <w:szCs w:val="24"/>
        </w:rPr>
        <w:t xml:space="preserve"> process:</w:t>
      </w:r>
    </w:p>
    <w:p w14:paraId="2BF56A38" w14:textId="77777777" w:rsidR="001167E7" w:rsidRPr="001167E7" w:rsidRDefault="001167E7" w:rsidP="00727DD0">
      <w:pPr>
        <w:spacing w:line="200" w:lineRule="exact"/>
        <w:jc w:val="both"/>
        <w:rPr>
          <w:rFonts w:ascii="Palatino Linotype" w:eastAsia="Times New Roman" w:hAnsi="Palatino Linotype" w:cs="Times New Roman"/>
          <w:sz w:val="24"/>
          <w:szCs w:val="24"/>
        </w:rPr>
      </w:pPr>
    </w:p>
    <w:p w14:paraId="00F8A18B" w14:textId="77777777" w:rsidR="001167E7" w:rsidRPr="001167E7" w:rsidRDefault="001167E7" w:rsidP="00727DD0">
      <w:pPr>
        <w:spacing w:line="0" w:lineRule="atLeast"/>
        <w:jc w:val="both"/>
        <w:rPr>
          <w:rFonts w:ascii="Palatino Linotype" w:eastAsia="Times New Roman" w:hAnsi="Palatino Linotype" w:cs="Times New Roman"/>
          <w:b/>
          <w:i/>
          <w:sz w:val="24"/>
          <w:szCs w:val="24"/>
        </w:rPr>
      </w:pPr>
      <w:r w:rsidRPr="001167E7">
        <w:rPr>
          <w:rFonts w:ascii="Palatino Linotype" w:eastAsia="Times New Roman" w:hAnsi="Palatino Linotype" w:cs="Times New Roman"/>
          <w:b/>
          <w:i/>
          <w:sz w:val="24"/>
          <w:szCs w:val="24"/>
        </w:rPr>
        <w:lastRenderedPageBreak/>
        <w:t>Positive:</w:t>
      </w:r>
    </w:p>
    <w:p w14:paraId="5D59F1A4" w14:textId="77777777" w:rsidR="001167E7" w:rsidRPr="001167E7" w:rsidRDefault="001167E7" w:rsidP="00727DD0">
      <w:pPr>
        <w:spacing w:line="235" w:lineRule="auto"/>
        <w:ind w:firstLine="720"/>
        <w:jc w:val="both"/>
        <w:rPr>
          <w:rFonts w:ascii="Palatino Linotype" w:hAnsi="Palatino Linotype"/>
          <w:sz w:val="24"/>
          <w:szCs w:val="24"/>
        </w:rPr>
      </w:pPr>
      <w:r w:rsidRPr="001167E7">
        <w:rPr>
          <w:rFonts w:ascii="Palatino Linotype" w:eastAsia="Times New Roman" w:hAnsi="Palatino Linotype" w:cs="Times New Roman"/>
          <w:sz w:val="24"/>
          <w:szCs w:val="24"/>
        </w:rPr>
        <w:t>If the entire tweet has a positive/happy/excited/joyful attitude or if something is mentioned with positive connotations. Also if more than one sentiment is expressed in the tweet but the positive sentiment is more dominant. Example: “4 more years of being in shithole Australia then I move to the USA! :D”.</w:t>
      </w:r>
    </w:p>
    <w:p w14:paraId="5E97F77F" w14:textId="77777777" w:rsidR="001167E7" w:rsidRPr="001167E7" w:rsidRDefault="001167E7" w:rsidP="00727DD0">
      <w:pPr>
        <w:spacing w:line="0" w:lineRule="atLeast"/>
        <w:jc w:val="both"/>
        <w:rPr>
          <w:rFonts w:ascii="Palatino Linotype" w:eastAsia="Times New Roman" w:hAnsi="Palatino Linotype" w:cs="Times New Roman"/>
          <w:b/>
          <w:i/>
          <w:sz w:val="24"/>
          <w:szCs w:val="24"/>
        </w:rPr>
      </w:pPr>
      <w:r w:rsidRPr="001167E7">
        <w:rPr>
          <w:rFonts w:ascii="Palatino Linotype" w:eastAsia="Times New Roman" w:hAnsi="Palatino Linotype" w:cs="Times New Roman"/>
          <w:b/>
          <w:i/>
          <w:sz w:val="24"/>
          <w:szCs w:val="24"/>
        </w:rPr>
        <w:t>Negative:</w:t>
      </w:r>
    </w:p>
    <w:p w14:paraId="06FE9D0E" w14:textId="77777777" w:rsidR="001167E7" w:rsidRPr="001167E7" w:rsidRDefault="001167E7" w:rsidP="00727DD0">
      <w:pPr>
        <w:spacing w:line="235" w:lineRule="auto"/>
        <w:ind w:firstLine="720"/>
        <w:jc w:val="both"/>
        <w:rPr>
          <w:rFonts w:ascii="Palatino Linotype" w:hAnsi="Palatino Linotype"/>
          <w:sz w:val="24"/>
          <w:szCs w:val="24"/>
        </w:rPr>
      </w:pPr>
      <w:r w:rsidRPr="001167E7">
        <w:rPr>
          <w:rFonts w:ascii="Palatino Linotype" w:eastAsia="Times New Roman" w:hAnsi="Palatino Linotype" w:cs="Times New Roman"/>
          <w:sz w:val="24"/>
          <w:szCs w:val="24"/>
        </w:rPr>
        <w:t>If the entire tweet has a negative/sad/displeased attitude or if something is mentioned with negative connotations. Also if more than one sentiment is expressed in the tweet but the negative sentiment is more dominant. Example: “I want an android now this iPhone is boring :S”.</w:t>
      </w:r>
    </w:p>
    <w:p w14:paraId="70DBD45C" w14:textId="77777777" w:rsidR="001167E7" w:rsidRPr="001167E7" w:rsidRDefault="001167E7" w:rsidP="00727DD0">
      <w:pPr>
        <w:spacing w:line="0" w:lineRule="atLeast"/>
        <w:jc w:val="both"/>
        <w:rPr>
          <w:rFonts w:ascii="Palatino Linotype" w:eastAsia="Times New Roman" w:hAnsi="Palatino Linotype" w:cs="Times New Roman"/>
          <w:b/>
          <w:i/>
          <w:sz w:val="24"/>
          <w:szCs w:val="24"/>
        </w:rPr>
      </w:pPr>
      <w:r w:rsidRPr="001167E7">
        <w:rPr>
          <w:rFonts w:ascii="Palatino Linotype" w:eastAsia="Times New Roman" w:hAnsi="Palatino Linotype" w:cs="Times New Roman"/>
          <w:b/>
          <w:i/>
          <w:sz w:val="24"/>
          <w:szCs w:val="24"/>
        </w:rPr>
        <w:t>Neutral:</w:t>
      </w:r>
    </w:p>
    <w:p w14:paraId="3C6EC90E" w14:textId="77777777" w:rsidR="001167E7" w:rsidRPr="001167E7" w:rsidRDefault="00337AC3" w:rsidP="00727DD0">
      <w:pPr>
        <w:spacing w:line="230" w:lineRule="auto"/>
        <w:ind w:firstLine="720"/>
        <w:jc w:val="both"/>
        <w:rPr>
          <w:rFonts w:ascii="Palatino Linotype" w:hAnsi="Palatino Linotype"/>
          <w:sz w:val="24"/>
          <w:szCs w:val="24"/>
        </w:rPr>
      </w:pPr>
      <w:r>
        <w:rPr>
          <w:rFonts w:ascii="Palatino Linotype" w:eastAsia="Times New Roman" w:hAnsi="Palatino Linotype" w:cs="Times New Roman"/>
          <w:sz w:val="24"/>
          <w:szCs w:val="24"/>
        </w:rPr>
        <w:t xml:space="preserve">If the </w:t>
      </w:r>
      <w:r w:rsidR="00BC1B01">
        <w:rPr>
          <w:rFonts w:ascii="Palatino Linotype" w:eastAsia="Times New Roman" w:hAnsi="Palatino Linotype" w:cs="Times New Roman"/>
          <w:sz w:val="24"/>
          <w:szCs w:val="24"/>
        </w:rPr>
        <w:t>user who wrote a</w:t>
      </w:r>
      <w:r w:rsidR="001167E7" w:rsidRPr="001167E7">
        <w:rPr>
          <w:rFonts w:ascii="Palatino Linotype" w:eastAsia="Times New Roman" w:hAnsi="Palatino Linotype" w:cs="Times New Roman"/>
          <w:sz w:val="24"/>
          <w:szCs w:val="24"/>
        </w:rPr>
        <w:t xml:space="preserve"> tweet</w:t>
      </w:r>
      <w:r w:rsidR="00BC1B01">
        <w:rPr>
          <w:rFonts w:ascii="Palatino Linotype" w:eastAsia="Times New Roman" w:hAnsi="Palatino Linotype" w:cs="Times New Roman"/>
          <w:sz w:val="24"/>
          <w:szCs w:val="24"/>
        </w:rPr>
        <w:t>,</w:t>
      </w:r>
      <w:r w:rsidR="001167E7" w:rsidRPr="001167E7">
        <w:rPr>
          <w:rFonts w:ascii="Palatino Linotype" w:eastAsia="Times New Roman" w:hAnsi="Palatino Linotype" w:cs="Times New Roman"/>
          <w:sz w:val="24"/>
          <w:szCs w:val="24"/>
        </w:rPr>
        <w:t xml:space="preserve"> expresses no personal sentiment/opinion in the tweet an</w:t>
      </w:r>
      <w:r>
        <w:rPr>
          <w:rFonts w:ascii="Palatino Linotype" w:eastAsia="Times New Roman" w:hAnsi="Palatino Linotype" w:cs="Times New Roman"/>
          <w:sz w:val="24"/>
          <w:szCs w:val="24"/>
        </w:rPr>
        <w:t xml:space="preserve">d merely transmits information. </w:t>
      </w:r>
      <w:r w:rsidR="001167E7" w:rsidRPr="001167E7">
        <w:rPr>
          <w:rFonts w:ascii="Palatino Linotype" w:eastAsia="Times New Roman" w:hAnsi="Palatino Linotype" w:cs="Times New Roman"/>
          <w:sz w:val="24"/>
          <w:szCs w:val="24"/>
        </w:rPr>
        <w:t xml:space="preserve">Advertisements of different products would be </w:t>
      </w:r>
      <w:r w:rsidR="00CE2A0B" w:rsidRPr="001167E7">
        <w:rPr>
          <w:rFonts w:ascii="Palatino Linotype" w:eastAsia="Times New Roman" w:hAnsi="Palatino Linotype" w:cs="Times New Roman"/>
          <w:sz w:val="24"/>
          <w:szCs w:val="24"/>
        </w:rPr>
        <w:t>labeled</w:t>
      </w:r>
      <w:r w:rsidR="001167E7" w:rsidRPr="001167E7">
        <w:rPr>
          <w:rFonts w:ascii="Palatino Linotype" w:eastAsia="Times New Roman" w:hAnsi="Palatino Linotype" w:cs="Times New Roman"/>
          <w:sz w:val="24"/>
          <w:szCs w:val="24"/>
        </w:rPr>
        <w:t xml:space="preserve"> under this category.</w:t>
      </w:r>
    </w:p>
    <w:p w14:paraId="0123ECD7" w14:textId="77777777" w:rsidR="001167E7" w:rsidRDefault="001167E7" w:rsidP="00727DD0">
      <w:pPr>
        <w:jc w:val="both"/>
        <w:rPr>
          <w:rFonts w:ascii="Palatino Linotype" w:hAnsi="Palatino Linotype"/>
        </w:rPr>
      </w:pPr>
    </w:p>
    <w:p w14:paraId="5A41A3E9" w14:textId="77777777" w:rsidR="00404669" w:rsidRPr="00404669" w:rsidRDefault="00404669" w:rsidP="00727DD0">
      <w:pPr>
        <w:jc w:val="both"/>
        <w:rPr>
          <w:rFonts w:ascii="Palatino Linotype" w:hAnsi="Palatino Linotype"/>
          <w:sz w:val="24"/>
          <w:szCs w:val="24"/>
        </w:rPr>
      </w:pPr>
      <w:r>
        <w:rPr>
          <w:rFonts w:ascii="Palatino Linotype" w:hAnsi="Palatino Linotype"/>
          <w:sz w:val="24"/>
          <w:szCs w:val="24"/>
        </w:rPr>
        <w:t>S</w:t>
      </w:r>
      <w:r w:rsidRPr="00404669">
        <w:rPr>
          <w:rFonts w:ascii="Palatino Linotype" w:hAnsi="Palatino Linotype"/>
          <w:sz w:val="24"/>
          <w:szCs w:val="24"/>
        </w:rPr>
        <w:t>o let us discuss first command line models:</w:t>
      </w:r>
      <w:r>
        <w:rPr>
          <w:rFonts w:ascii="Palatino Linotype" w:hAnsi="Palatino Linotype"/>
          <w:sz w:val="24"/>
          <w:szCs w:val="24"/>
        </w:rPr>
        <w:t>-</w:t>
      </w:r>
    </w:p>
    <w:p w14:paraId="2339F724" w14:textId="77777777" w:rsidR="00404669" w:rsidRDefault="00404669" w:rsidP="00727DD0">
      <w:pPr>
        <w:jc w:val="both"/>
        <w:rPr>
          <w:rFonts w:ascii="Palatino Linotype" w:hAnsi="Palatino Linotype"/>
          <w:sz w:val="24"/>
          <w:szCs w:val="24"/>
        </w:rPr>
      </w:pPr>
      <w:r>
        <w:rPr>
          <w:rFonts w:ascii="Palatino Linotype" w:hAnsi="Palatino Linotype"/>
          <w:sz w:val="24"/>
          <w:szCs w:val="24"/>
        </w:rPr>
        <w:t>I</w:t>
      </w:r>
      <w:r w:rsidRPr="00404669">
        <w:rPr>
          <w:rFonts w:ascii="Palatino Linotype" w:hAnsi="Palatino Linotype"/>
          <w:sz w:val="24"/>
          <w:szCs w:val="24"/>
        </w:rPr>
        <w:t>n command lin</w:t>
      </w:r>
      <w:r>
        <w:rPr>
          <w:rFonts w:ascii="Palatino Linotype" w:hAnsi="Palatino Linotype"/>
          <w:sz w:val="24"/>
          <w:szCs w:val="24"/>
        </w:rPr>
        <w:t>e models first we have created,</w:t>
      </w:r>
    </w:p>
    <w:p w14:paraId="01CAE8B0" w14:textId="77777777" w:rsidR="00404669" w:rsidRPr="00404669" w:rsidRDefault="00404669" w:rsidP="00727DD0">
      <w:pPr>
        <w:jc w:val="both"/>
        <w:rPr>
          <w:rFonts w:ascii="Palatino Linotype" w:hAnsi="Palatino Linotype"/>
          <w:sz w:val="24"/>
          <w:szCs w:val="24"/>
        </w:rPr>
      </w:pPr>
      <w:r>
        <w:rPr>
          <w:rFonts w:ascii="Palatino Linotype" w:hAnsi="Palatino Linotype"/>
          <w:sz w:val="24"/>
          <w:szCs w:val="24"/>
        </w:rPr>
        <w:t xml:space="preserve">1. </w:t>
      </w:r>
      <w:r w:rsidRPr="00BC1B01">
        <w:rPr>
          <w:rFonts w:ascii="Palatino Linotype" w:hAnsi="Palatino Linotype"/>
          <w:b/>
          <w:i/>
          <w:sz w:val="24"/>
          <w:szCs w:val="24"/>
          <w:u w:val="single"/>
        </w:rPr>
        <w:t>Keyword and count wise</w:t>
      </w:r>
      <w:r>
        <w:rPr>
          <w:rFonts w:ascii="Palatino Linotype" w:hAnsi="Palatino Linotype"/>
          <w:sz w:val="24"/>
          <w:szCs w:val="24"/>
        </w:rPr>
        <w:t>:-</w:t>
      </w:r>
    </w:p>
    <w:p w14:paraId="604D5BC9" w14:textId="77777777" w:rsidR="00404669" w:rsidRPr="00404669" w:rsidRDefault="00404669" w:rsidP="00727DD0">
      <w:pPr>
        <w:ind w:firstLine="720"/>
        <w:jc w:val="both"/>
        <w:rPr>
          <w:rFonts w:ascii="Palatino Linotype" w:hAnsi="Palatino Linotype"/>
          <w:sz w:val="24"/>
          <w:szCs w:val="24"/>
        </w:rPr>
      </w:pPr>
      <w:r>
        <w:rPr>
          <w:rFonts w:ascii="Palatino Linotype" w:hAnsi="Palatino Linotype"/>
          <w:sz w:val="24"/>
          <w:szCs w:val="24"/>
        </w:rPr>
        <w:t>In this we</w:t>
      </w:r>
      <w:r w:rsidRPr="00404669">
        <w:rPr>
          <w:rFonts w:ascii="Palatino Linotype" w:hAnsi="Palatino Linotype"/>
          <w:sz w:val="24"/>
          <w:szCs w:val="24"/>
        </w:rPr>
        <w:t xml:space="preserve"> have made a python model in which user can provide a particular keyword along with limited no of counts to limit the no of fetching tweets.</w:t>
      </w:r>
    </w:p>
    <w:p w14:paraId="12C7228A" w14:textId="77777777" w:rsidR="00404669" w:rsidRDefault="00404669" w:rsidP="00727DD0">
      <w:pPr>
        <w:ind w:firstLine="720"/>
        <w:jc w:val="both"/>
        <w:rPr>
          <w:rFonts w:ascii="Palatino Linotype" w:hAnsi="Palatino Linotype"/>
          <w:sz w:val="24"/>
          <w:szCs w:val="24"/>
        </w:rPr>
      </w:pPr>
      <w:r w:rsidRPr="00404669">
        <w:rPr>
          <w:rFonts w:ascii="Palatino Linotype" w:hAnsi="Palatino Linotype"/>
          <w:sz w:val="24"/>
          <w:szCs w:val="24"/>
        </w:rPr>
        <w:t>It is showing a pie chart in three colors:</w:t>
      </w:r>
      <w:r>
        <w:rPr>
          <w:rFonts w:ascii="Palatino Linotype" w:hAnsi="Palatino Linotype"/>
          <w:sz w:val="24"/>
          <w:szCs w:val="24"/>
        </w:rPr>
        <w:t>-</w:t>
      </w:r>
    </w:p>
    <w:p w14:paraId="7C84BD8E" w14:textId="77777777" w:rsidR="00404669" w:rsidRPr="00404669" w:rsidRDefault="00404669" w:rsidP="00727DD0">
      <w:pPr>
        <w:ind w:firstLine="720"/>
        <w:jc w:val="both"/>
        <w:rPr>
          <w:rFonts w:ascii="Palatino Linotype" w:hAnsi="Palatino Linotype"/>
          <w:sz w:val="24"/>
          <w:szCs w:val="24"/>
        </w:rPr>
      </w:pPr>
      <w:r w:rsidRPr="00404669">
        <w:rPr>
          <w:rFonts w:ascii="Palatino Linotype" w:hAnsi="Palatino Linotype"/>
          <w:sz w:val="24"/>
          <w:szCs w:val="24"/>
        </w:rPr>
        <w:t>1.</w:t>
      </w:r>
      <w:r>
        <w:rPr>
          <w:rFonts w:ascii="Palatino Linotype" w:hAnsi="Palatino Linotype"/>
          <w:sz w:val="24"/>
          <w:szCs w:val="24"/>
        </w:rPr>
        <w:t xml:space="preserve"> </w:t>
      </w:r>
      <w:r w:rsidRPr="00404669">
        <w:rPr>
          <w:rFonts w:ascii="Palatino Linotype" w:hAnsi="Palatino Linotype"/>
          <w:sz w:val="24"/>
          <w:szCs w:val="24"/>
        </w:rPr>
        <w:t>Green :</w:t>
      </w:r>
      <w:r>
        <w:rPr>
          <w:rFonts w:ascii="Palatino Linotype" w:hAnsi="Palatino Linotype"/>
          <w:sz w:val="24"/>
          <w:szCs w:val="24"/>
        </w:rPr>
        <w:t>-</w:t>
      </w:r>
      <w:r w:rsidRPr="00404669">
        <w:rPr>
          <w:rFonts w:ascii="Palatino Linotype" w:hAnsi="Palatino Linotype"/>
          <w:sz w:val="24"/>
          <w:szCs w:val="24"/>
        </w:rPr>
        <w:t xml:space="preserve"> Positive feedback</w:t>
      </w:r>
    </w:p>
    <w:p w14:paraId="0B68DDFC" w14:textId="77777777" w:rsidR="00404669" w:rsidRPr="00404669" w:rsidRDefault="00404669" w:rsidP="00727DD0">
      <w:pPr>
        <w:ind w:firstLine="720"/>
        <w:jc w:val="both"/>
        <w:rPr>
          <w:rFonts w:ascii="Palatino Linotype" w:hAnsi="Palatino Linotype"/>
          <w:sz w:val="24"/>
          <w:szCs w:val="24"/>
        </w:rPr>
      </w:pPr>
      <w:r w:rsidRPr="00404669">
        <w:rPr>
          <w:rFonts w:ascii="Palatino Linotype" w:hAnsi="Palatino Linotype"/>
          <w:sz w:val="24"/>
          <w:szCs w:val="24"/>
        </w:rPr>
        <w:t>2.</w:t>
      </w:r>
      <w:r>
        <w:rPr>
          <w:rFonts w:ascii="Palatino Linotype" w:hAnsi="Palatino Linotype"/>
          <w:sz w:val="24"/>
          <w:szCs w:val="24"/>
        </w:rPr>
        <w:t xml:space="preserve"> </w:t>
      </w:r>
      <w:r w:rsidRPr="00404669">
        <w:rPr>
          <w:rFonts w:ascii="Palatino Linotype" w:hAnsi="Palatino Linotype"/>
          <w:sz w:val="24"/>
          <w:szCs w:val="24"/>
        </w:rPr>
        <w:t>Yellow :</w:t>
      </w:r>
      <w:r>
        <w:rPr>
          <w:rFonts w:ascii="Palatino Linotype" w:hAnsi="Palatino Linotype"/>
          <w:sz w:val="24"/>
          <w:szCs w:val="24"/>
        </w:rPr>
        <w:t>-</w:t>
      </w:r>
      <w:r w:rsidRPr="00404669">
        <w:rPr>
          <w:rFonts w:ascii="Palatino Linotype" w:hAnsi="Palatino Linotype"/>
          <w:sz w:val="24"/>
          <w:szCs w:val="24"/>
        </w:rPr>
        <w:t xml:space="preserve"> Neutral feedback</w:t>
      </w:r>
    </w:p>
    <w:p w14:paraId="5118C784" w14:textId="77777777" w:rsidR="00404669" w:rsidRDefault="00404669" w:rsidP="00727DD0">
      <w:pPr>
        <w:ind w:firstLine="720"/>
        <w:jc w:val="both"/>
        <w:rPr>
          <w:rFonts w:ascii="Palatino Linotype" w:hAnsi="Palatino Linotype"/>
          <w:sz w:val="24"/>
          <w:szCs w:val="24"/>
        </w:rPr>
      </w:pPr>
      <w:r w:rsidRPr="00404669">
        <w:rPr>
          <w:rFonts w:ascii="Palatino Linotype" w:hAnsi="Palatino Linotype"/>
          <w:sz w:val="24"/>
          <w:szCs w:val="24"/>
        </w:rPr>
        <w:t>3.</w:t>
      </w:r>
      <w:r>
        <w:rPr>
          <w:rFonts w:ascii="Palatino Linotype" w:hAnsi="Palatino Linotype"/>
          <w:sz w:val="24"/>
          <w:szCs w:val="24"/>
        </w:rPr>
        <w:t xml:space="preserve"> </w:t>
      </w:r>
      <w:r w:rsidRPr="00404669">
        <w:rPr>
          <w:rFonts w:ascii="Palatino Linotype" w:hAnsi="Palatino Linotype"/>
          <w:sz w:val="24"/>
          <w:szCs w:val="24"/>
        </w:rPr>
        <w:t>Red :</w:t>
      </w:r>
      <w:r>
        <w:rPr>
          <w:rFonts w:ascii="Palatino Linotype" w:hAnsi="Palatino Linotype"/>
          <w:sz w:val="24"/>
          <w:szCs w:val="24"/>
        </w:rPr>
        <w:t>-</w:t>
      </w:r>
      <w:r w:rsidRPr="00404669">
        <w:rPr>
          <w:rFonts w:ascii="Palatino Linotype" w:hAnsi="Palatino Linotype"/>
          <w:sz w:val="24"/>
          <w:szCs w:val="24"/>
        </w:rPr>
        <w:t xml:space="preserve"> Negative feedback</w:t>
      </w:r>
    </w:p>
    <w:p w14:paraId="3EAAEAEB" w14:textId="77777777" w:rsidR="00404669" w:rsidRDefault="009E6522" w:rsidP="00404669">
      <w:pPr>
        <w:rPr>
          <w:rFonts w:ascii="Palatino Linotype" w:hAnsi="Palatino Linotype"/>
          <w:sz w:val="24"/>
          <w:szCs w:val="24"/>
        </w:rPr>
      </w:pPr>
      <w:r>
        <w:rPr>
          <w:rFonts w:ascii="Palatino Linotype" w:hAnsi="Palatino Linotype"/>
          <w:noProof/>
          <w:sz w:val="24"/>
          <w:szCs w:val="24"/>
        </w:rPr>
        <w:lastRenderedPageBreak/>
        <w:drawing>
          <wp:anchor distT="0" distB="0" distL="0" distR="0" simplePos="0" relativeHeight="251658240" behindDoc="0" locked="0" layoutInCell="1" allowOverlap="1" wp14:anchorId="6C804D5F" wp14:editId="112530FF">
            <wp:simplePos x="0" y="0"/>
            <wp:positionH relativeFrom="column">
              <wp:posOffset>284480</wp:posOffset>
            </wp:positionH>
            <wp:positionV relativeFrom="paragraph">
              <wp:posOffset>3810</wp:posOffset>
            </wp:positionV>
            <wp:extent cx="5261610" cy="2811780"/>
            <wp:effectExtent l="0" t="0" r="0" b="762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1610" cy="28117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031CA7" w14:textId="77777777" w:rsidR="00404669" w:rsidRDefault="00404669" w:rsidP="00404669">
      <w:pPr>
        <w:rPr>
          <w:rFonts w:ascii="Palatino Linotype" w:hAnsi="Palatino Linotype"/>
          <w:sz w:val="24"/>
          <w:szCs w:val="24"/>
        </w:rPr>
      </w:pPr>
    </w:p>
    <w:p w14:paraId="186EFFFF" w14:textId="77777777" w:rsidR="00404669" w:rsidRPr="00404669" w:rsidRDefault="00404669" w:rsidP="00404669">
      <w:pPr>
        <w:rPr>
          <w:rFonts w:ascii="Palatino Linotype" w:hAnsi="Palatino Linotype"/>
          <w:sz w:val="24"/>
          <w:szCs w:val="24"/>
        </w:rPr>
      </w:pPr>
    </w:p>
    <w:p w14:paraId="755F9E7E" w14:textId="77777777" w:rsidR="00404669" w:rsidRDefault="00404669" w:rsidP="00404669"/>
    <w:p w14:paraId="70504533" w14:textId="77777777" w:rsidR="00404669" w:rsidRPr="00404669" w:rsidRDefault="00404669" w:rsidP="00404669">
      <w:pPr>
        <w:rPr>
          <w:rFonts w:ascii="Palatino Linotype" w:hAnsi="Palatino Linotype"/>
          <w:sz w:val="24"/>
          <w:szCs w:val="24"/>
        </w:rPr>
      </w:pPr>
    </w:p>
    <w:p w14:paraId="527BB86D" w14:textId="77777777" w:rsidR="00032FD3" w:rsidRDefault="00032FD3" w:rsidP="009E6522">
      <w:pPr>
        <w:rPr>
          <w:rFonts w:ascii="Palatino Linotype" w:hAnsi="Palatino Linotype"/>
          <w:sz w:val="24"/>
          <w:szCs w:val="24"/>
        </w:rPr>
      </w:pPr>
    </w:p>
    <w:p w14:paraId="6F5F1406" w14:textId="77777777" w:rsidR="00032FD3" w:rsidRDefault="00032FD3" w:rsidP="009E6522">
      <w:pPr>
        <w:rPr>
          <w:rFonts w:ascii="Palatino Linotype" w:hAnsi="Palatino Linotype"/>
          <w:sz w:val="24"/>
          <w:szCs w:val="24"/>
        </w:rPr>
      </w:pPr>
    </w:p>
    <w:p w14:paraId="2D900FA2" w14:textId="77777777" w:rsidR="00032FD3" w:rsidRDefault="00032FD3" w:rsidP="009E6522">
      <w:pPr>
        <w:rPr>
          <w:rFonts w:ascii="Palatino Linotype" w:hAnsi="Palatino Linotype"/>
          <w:sz w:val="24"/>
          <w:szCs w:val="24"/>
        </w:rPr>
      </w:pPr>
    </w:p>
    <w:p w14:paraId="5EF1B670" w14:textId="2AEB1A70" w:rsidR="00382E5D" w:rsidRDefault="00382E5D" w:rsidP="009E6522">
      <w:pPr>
        <w:rPr>
          <w:rFonts w:ascii="Palatino Linotype" w:hAnsi="Palatino Linotype"/>
          <w:sz w:val="24"/>
          <w:szCs w:val="24"/>
        </w:rPr>
      </w:pP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sidR="007C3C3E">
        <w:rPr>
          <w:rFonts w:ascii="Palatino Linotype" w:hAnsi="Palatino Linotype"/>
          <w:sz w:val="24"/>
          <w:szCs w:val="24"/>
        </w:rPr>
        <w:tab/>
      </w:r>
      <w:r>
        <w:rPr>
          <w:rFonts w:ascii="Palatino Linotype" w:hAnsi="Palatino Linotype"/>
          <w:sz w:val="24"/>
          <w:szCs w:val="24"/>
        </w:rPr>
        <w:t>[Figure: 5] Pie Chart</w:t>
      </w:r>
      <w:r w:rsidR="008D7224">
        <w:rPr>
          <w:rFonts w:ascii="Palatino Linotype" w:hAnsi="Palatino Linotype"/>
          <w:sz w:val="24"/>
          <w:szCs w:val="24"/>
        </w:rPr>
        <w:t xml:space="preserve"> 1</w:t>
      </w:r>
    </w:p>
    <w:p w14:paraId="0AB49199" w14:textId="77777777" w:rsidR="009E6522" w:rsidRDefault="009E6522" w:rsidP="009E6522">
      <w:pPr>
        <w:rPr>
          <w:rFonts w:ascii="Palatino Linotype" w:hAnsi="Palatino Linotype"/>
          <w:sz w:val="24"/>
          <w:szCs w:val="24"/>
        </w:rPr>
      </w:pPr>
      <w:r>
        <w:rPr>
          <w:rFonts w:ascii="Palatino Linotype" w:hAnsi="Palatino Linotype"/>
          <w:sz w:val="24"/>
          <w:szCs w:val="24"/>
        </w:rPr>
        <w:t>A</w:t>
      </w:r>
      <w:r w:rsidRPr="009E6522">
        <w:rPr>
          <w:rFonts w:ascii="Palatino Linotype" w:hAnsi="Palatino Linotype"/>
          <w:sz w:val="24"/>
          <w:szCs w:val="24"/>
        </w:rPr>
        <w:t>lso it prints the overall sentimental analysis on tweets like</w:t>
      </w:r>
      <w:r w:rsidR="00BC1B01">
        <w:rPr>
          <w:rFonts w:ascii="Palatino Linotype" w:hAnsi="Palatino Linotype"/>
          <w:sz w:val="24"/>
          <w:szCs w:val="24"/>
        </w:rPr>
        <w:t xml:space="preserve"> as shown below</w:t>
      </w:r>
      <w:r w:rsidRPr="009E6522">
        <w:rPr>
          <w:rFonts w:ascii="Palatino Linotype" w:hAnsi="Palatino Linotype"/>
          <w:sz w:val="24"/>
          <w:szCs w:val="24"/>
        </w:rPr>
        <w:t>:</w:t>
      </w:r>
      <w:r>
        <w:rPr>
          <w:rFonts w:ascii="Palatino Linotype" w:hAnsi="Palatino Linotype"/>
          <w:sz w:val="24"/>
          <w:szCs w:val="24"/>
        </w:rPr>
        <w:t>-</w:t>
      </w:r>
    </w:p>
    <w:p w14:paraId="4C424298" w14:textId="1AED90EF" w:rsidR="009E6522" w:rsidRPr="009E6522" w:rsidRDefault="009E6522" w:rsidP="009E6522">
      <w:pPr>
        <w:rPr>
          <w:rFonts w:ascii="Palatino Linotype" w:hAnsi="Palatino Linotype"/>
          <w:sz w:val="24"/>
          <w:szCs w:val="24"/>
        </w:rPr>
      </w:pPr>
      <w:r>
        <w:rPr>
          <w:rFonts w:ascii="Palatino Linotype" w:hAnsi="Palatino Linotype"/>
          <w:noProof/>
          <w:sz w:val="24"/>
          <w:szCs w:val="24"/>
        </w:rPr>
        <w:drawing>
          <wp:anchor distT="0" distB="0" distL="0" distR="0" simplePos="0" relativeHeight="251659264" behindDoc="0" locked="0" layoutInCell="1" allowOverlap="1" wp14:anchorId="5AD5674C" wp14:editId="47E8C572">
            <wp:simplePos x="0" y="0"/>
            <wp:positionH relativeFrom="column">
              <wp:posOffset>-71120</wp:posOffset>
            </wp:positionH>
            <wp:positionV relativeFrom="paragraph">
              <wp:posOffset>68580</wp:posOffset>
            </wp:positionV>
            <wp:extent cx="5958205" cy="3453130"/>
            <wp:effectExtent l="0" t="0" r="4445"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8205" cy="3453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382E5D">
        <w:rPr>
          <w:rFonts w:ascii="Palatino Linotype" w:hAnsi="Palatino Linotype"/>
          <w:sz w:val="24"/>
          <w:szCs w:val="24"/>
        </w:rPr>
        <w:tab/>
      </w:r>
      <w:r w:rsidR="00382E5D">
        <w:rPr>
          <w:rFonts w:ascii="Palatino Linotype" w:hAnsi="Palatino Linotype"/>
          <w:sz w:val="24"/>
          <w:szCs w:val="24"/>
        </w:rPr>
        <w:tab/>
      </w:r>
      <w:r w:rsidR="00382E5D">
        <w:rPr>
          <w:rFonts w:ascii="Palatino Linotype" w:hAnsi="Palatino Linotype"/>
          <w:sz w:val="24"/>
          <w:szCs w:val="24"/>
        </w:rPr>
        <w:tab/>
      </w:r>
      <w:r w:rsidR="00382E5D">
        <w:rPr>
          <w:rFonts w:ascii="Palatino Linotype" w:hAnsi="Palatino Linotype"/>
          <w:sz w:val="24"/>
          <w:szCs w:val="24"/>
        </w:rPr>
        <w:tab/>
      </w:r>
      <w:r w:rsidR="00382E5D">
        <w:rPr>
          <w:rFonts w:ascii="Palatino Linotype" w:hAnsi="Palatino Linotype"/>
          <w:sz w:val="24"/>
          <w:szCs w:val="24"/>
        </w:rPr>
        <w:tab/>
        <w:t>[Figure: 6] Command line Output</w:t>
      </w:r>
      <w:r w:rsidR="002024C1">
        <w:rPr>
          <w:rFonts w:ascii="Palatino Linotype" w:hAnsi="Palatino Linotype"/>
          <w:sz w:val="24"/>
          <w:szCs w:val="24"/>
        </w:rPr>
        <w:t xml:space="preserve"> 1</w:t>
      </w:r>
    </w:p>
    <w:p w14:paraId="25019AE9" w14:textId="77777777" w:rsidR="00BC1B01" w:rsidRDefault="00BC1B01" w:rsidP="009E6522">
      <w:pPr>
        <w:rPr>
          <w:rFonts w:ascii="Palatino Linotype" w:hAnsi="Palatino Linotype"/>
          <w:sz w:val="24"/>
          <w:szCs w:val="24"/>
        </w:rPr>
      </w:pPr>
    </w:p>
    <w:p w14:paraId="49A0A061" w14:textId="77777777" w:rsidR="00BC1B01" w:rsidRDefault="00BC1B01" w:rsidP="009E6522">
      <w:pPr>
        <w:rPr>
          <w:rFonts w:ascii="Palatino Linotype" w:hAnsi="Palatino Linotype"/>
          <w:sz w:val="24"/>
          <w:szCs w:val="24"/>
        </w:rPr>
      </w:pPr>
    </w:p>
    <w:p w14:paraId="32358ADF" w14:textId="77777777" w:rsidR="00BC1B01" w:rsidRDefault="00BC1B01" w:rsidP="009E6522">
      <w:pPr>
        <w:rPr>
          <w:rFonts w:ascii="Palatino Linotype" w:hAnsi="Palatino Linotype"/>
          <w:sz w:val="24"/>
          <w:szCs w:val="24"/>
        </w:rPr>
      </w:pPr>
    </w:p>
    <w:p w14:paraId="4B1D5A7D" w14:textId="77777777" w:rsidR="00BC1B01" w:rsidRDefault="009E6522" w:rsidP="00727DD0">
      <w:pPr>
        <w:jc w:val="both"/>
        <w:rPr>
          <w:rFonts w:ascii="Palatino Linotype" w:hAnsi="Palatino Linotype"/>
          <w:sz w:val="24"/>
          <w:szCs w:val="24"/>
        </w:rPr>
      </w:pPr>
      <w:r>
        <w:rPr>
          <w:rFonts w:ascii="Palatino Linotype" w:hAnsi="Palatino Linotype"/>
          <w:sz w:val="24"/>
          <w:szCs w:val="24"/>
        </w:rPr>
        <w:t>N</w:t>
      </w:r>
      <w:r w:rsidRPr="009E6522">
        <w:rPr>
          <w:rFonts w:ascii="Palatino Linotype" w:hAnsi="Palatino Linotype"/>
          <w:sz w:val="24"/>
          <w:szCs w:val="24"/>
        </w:rPr>
        <w:t>ow we will discuss about</w:t>
      </w:r>
      <w:r>
        <w:rPr>
          <w:rFonts w:ascii="Palatino Linotype" w:hAnsi="Palatino Linotype"/>
          <w:sz w:val="24"/>
          <w:szCs w:val="24"/>
        </w:rPr>
        <w:t xml:space="preserve"> our second Command line model</w:t>
      </w:r>
      <w:r w:rsidRPr="009E6522">
        <w:rPr>
          <w:rFonts w:ascii="Palatino Linotype" w:hAnsi="Palatino Linotype"/>
          <w:sz w:val="24"/>
          <w:szCs w:val="24"/>
        </w:rPr>
        <w:t>:</w:t>
      </w:r>
      <w:r>
        <w:rPr>
          <w:rFonts w:ascii="Palatino Linotype" w:hAnsi="Palatino Linotype"/>
          <w:sz w:val="24"/>
          <w:szCs w:val="24"/>
        </w:rPr>
        <w:t>-</w:t>
      </w:r>
    </w:p>
    <w:p w14:paraId="40254035" w14:textId="77777777" w:rsidR="009E6522" w:rsidRDefault="009E6522" w:rsidP="00727DD0">
      <w:pPr>
        <w:jc w:val="both"/>
        <w:rPr>
          <w:rFonts w:ascii="Palatino Linotype" w:hAnsi="Palatino Linotype"/>
          <w:sz w:val="24"/>
          <w:szCs w:val="24"/>
        </w:rPr>
      </w:pPr>
      <w:r w:rsidRPr="009E6522">
        <w:rPr>
          <w:rFonts w:ascii="Palatino Linotype" w:hAnsi="Palatino Linotype"/>
          <w:sz w:val="24"/>
          <w:szCs w:val="24"/>
        </w:rPr>
        <w:t xml:space="preserve">2. </w:t>
      </w:r>
      <w:r w:rsidRPr="00BC1B01">
        <w:rPr>
          <w:rFonts w:ascii="Palatino Linotype" w:hAnsi="Palatino Linotype"/>
          <w:b/>
          <w:i/>
          <w:sz w:val="24"/>
          <w:szCs w:val="24"/>
          <w:u w:val="single"/>
        </w:rPr>
        <w:t>LIVE tweet analysis on stored keywords</w:t>
      </w:r>
      <w:r>
        <w:rPr>
          <w:rFonts w:ascii="Palatino Linotype" w:hAnsi="Palatino Linotype"/>
          <w:sz w:val="24"/>
          <w:szCs w:val="24"/>
        </w:rPr>
        <w:t>:-</w:t>
      </w:r>
    </w:p>
    <w:p w14:paraId="701D0013" w14:textId="77777777" w:rsidR="009E6522" w:rsidRDefault="009E6522" w:rsidP="00727DD0">
      <w:pPr>
        <w:ind w:firstLine="720"/>
        <w:jc w:val="both"/>
        <w:rPr>
          <w:rFonts w:ascii="Palatino Linotype" w:hAnsi="Palatino Linotype"/>
          <w:sz w:val="24"/>
          <w:szCs w:val="24"/>
        </w:rPr>
      </w:pPr>
      <w:r>
        <w:rPr>
          <w:rFonts w:ascii="Palatino Linotype" w:hAnsi="Palatino Linotype"/>
          <w:sz w:val="24"/>
          <w:szCs w:val="24"/>
        </w:rPr>
        <w:t>I</w:t>
      </w:r>
      <w:r w:rsidRPr="009E6522">
        <w:rPr>
          <w:rFonts w:ascii="Palatino Linotype" w:hAnsi="Palatino Linotype"/>
          <w:sz w:val="24"/>
          <w:szCs w:val="24"/>
        </w:rPr>
        <w:t xml:space="preserve">t </w:t>
      </w:r>
      <w:r>
        <w:rPr>
          <w:rFonts w:ascii="Palatino Linotype" w:hAnsi="Palatino Linotype"/>
          <w:sz w:val="24"/>
          <w:szCs w:val="24"/>
        </w:rPr>
        <w:t>tries to print each fetched twe</w:t>
      </w:r>
      <w:r w:rsidRPr="009E6522">
        <w:rPr>
          <w:rFonts w:ascii="Palatino Linotype" w:hAnsi="Palatino Linotype"/>
          <w:sz w:val="24"/>
          <w:szCs w:val="24"/>
        </w:rPr>
        <w:t>ets on stored keyword along with their senti</w:t>
      </w:r>
      <w:r w:rsidR="00BC1B01">
        <w:rPr>
          <w:rFonts w:ascii="Palatino Linotype" w:hAnsi="Palatino Linotype"/>
          <w:sz w:val="24"/>
          <w:szCs w:val="24"/>
        </w:rPr>
        <w:t>mental polarity and index. Like as shown below,</w:t>
      </w:r>
    </w:p>
    <w:p w14:paraId="2398DC67" w14:textId="77777777" w:rsidR="009E6522" w:rsidRPr="009E6522" w:rsidRDefault="009E6522" w:rsidP="009E6522">
      <w:pPr>
        <w:ind w:firstLine="720"/>
        <w:rPr>
          <w:rFonts w:ascii="Palatino Linotype" w:hAnsi="Palatino Linotype"/>
          <w:sz w:val="24"/>
          <w:szCs w:val="24"/>
        </w:rPr>
      </w:pPr>
    </w:p>
    <w:p w14:paraId="3A4C2CDE" w14:textId="7DC80E18" w:rsidR="009E6522" w:rsidRPr="009E6522" w:rsidRDefault="00CC4610" w:rsidP="009E6522">
      <w:pPr>
        <w:rPr>
          <w:rFonts w:ascii="Palatino Linotype" w:hAnsi="Palatino Linotype"/>
          <w:sz w:val="24"/>
          <w:szCs w:val="24"/>
        </w:rPr>
      </w:pPr>
      <w:r>
        <w:rPr>
          <w:rFonts w:ascii="Palatino Linotype" w:hAnsi="Palatino Linotype"/>
          <w:noProof/>
          <w:sz w:val="24"/>
          <w:szCs w:val="24"/>
        </w:rPr>
        <w:drawing>
          <wp:anchor distT="0" distB="0" distL="0" distR="0" simplePos="0" relativeHeight="251660288" behindDoc="0" locked="0" layoutInCell="1" allowOverlap="1" wp14:anchorId="47EB8366" wp14:editId="311CC9DB">
            <wp:simplePos x="0" y="0"/>
            <wp:positionH relativeFrom="column">
              <wp:posOffset>137795</wp:posOffset>
            </wp:positionH>
            <wp:positionV relativeFrom="paragraph">
              <wp:posOffset>177800</wp:posOffset>
            </wp:positionV>
            <wp:extent cx="5581015" cy="3303905"/>
            <wp:effectExtent l="0" t="0" r="635"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1015" cy="3303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024C1">
        <w:rPr>
          <w:rFonts w:ascii="Palatino Linotype" w:hAnsi="Palatino Linotype"/>
          <w:sz w:val="24"/>
          <w:szCs w:val="24"/>
        </w:rPr>
        <w:tab/>
      </w:r>
      <w:r w:rsidR="002024C1">
        <w:rPr>
          <w:rFonts w:ascii="Palatino Linotype" w:hAnsi="Palatino Linotype"/>
          <w:sz w:val="24"/>
          <w:szCs w:val="24"/>
        </w:rPr>
        <w:tab/>
      </w:r>
      <w:r w:rsidR="002024C1">
        <w:rPr>
          <w:rFonts w:ascii="Palatino Linotype" w:hAnsi="Palatino Linotype"/>
          <w:sz w:val="24"/>
          <w:szCs w:val="24"/>
        </w:rPr>
        <w:tab/>
      </w:r>
      <w:r w:rsidR="002024C1">
        <w:rPr>
          <w:rFonts w:ascii="Palatino Linotype" w:hAnsi="Palatino Linotype"/>
          <w:sz w:val="24"/>
          <w:szCs w:val="24"/>
        </w:rPr>
        <w:tab/>
      </w:r>
      <w:r w:rsidR="002024C1">
        <w:rPr>
          <w:rFonts w:ascii="Palatino Linotype" w:hAnsi="Palatino Linotype"/>
          <w:sz w:val="24"/>
          <w:szCs w:val="24"/>
        </w:rPr>
        <w:tab/>
        <w:t>[Figure: 7] Command Line Output 2</w:t>
      </w:r>
    </w:p>
    <w:p w14:paraId="17620523" w14:textId="77777777" w:rsidR="009E6522" w:rsidRPr="009E6522" w:rsidRDefault="009E6522" w:rsidP="009E6522">
      <w:pPr>
        <w:rPr>
          <w:rFonts w:ascii="Palatino Linotype" w:hAnsi="Palatino Linotype"/>
          <w:sz w:val="24"/>
          <w:szCs w:val="24"/>
        </w:rPr>
      </w:pPr>
    </w:p>
    <w:p w14:paraId="266BC3F1" w14:textId="77777777" w:rsidR="00404669" w:rsidRDefault="00404669" w:rsidP="00404669">
      <w:pPr>
        <w:spacing w:line="360" w:lineRule="auto"/>
        <w:rPr>
          <w:rFonts w:ascii="Palatino Linotype" w:hAnsi="Palatino Linotype"/>
          <w:spacing w:val="-1"/>
          <w:sz w:val="24"/>
          <w:szCs w:val="24"/>
          <w:shd w:val="clear" w:color="auto" w:fill="FFFFFF"/>
        </w:rPr>
      </w:pPr>
    </w:p>
    <w:p w14:paraId="0F48BF2F" w14:textId="77777777" w:rsidR="009E6522" w:rsidRDefault="009E6522" w:rsidP="00727DD0">
      <w:pPr>
        <w:jc w:val="both"/>
        <w:rPr>
          <w:rFonts w:ascii="Palatino Linotype" w:hAnsi="Palatino Linotype"/>
          <w:sz w:val="24"/>
          <w:szCs w:val="24"/>
        </w:rPr>
      </w:pPr>
      <w:r>
        <w:rPr>
          <w:rFonts w:ascii="Palatino Linotype" w:hAnsi="Palatino Linotype"/>
          <w:sz w:val="24"/>
          <w:szCs w:val="24"/>
        </w:rPr>
        <w:t>A</w:t>
      </w:r>
      <w:r w:rsidRPr="009E6522">
        <w:rPr>
          <w:rFonts w:ascii="Palatino Linotype" w:hAnsi="Palatino Linotype"/>
          <w:sz w:val="24"/>
          <w:szCs w:val="24"/>
        </w:rPr>
        <w:t xml:space="preserve">nd it prints live </w:t>
      </w:r>
      <w:r w:rsidR="00BC1B01" w:rsidRPr="009E6522">
        <w:rPr>
          <w:rFonts w:ascii="Palatino Linotype" w:hAnsi="Palatino Linotype"/>
          <w:sz w:val="24"/>
          <w:szCs w:val="24"/>
        </w:rPr>
        <w:t>fetched tweet</w:t>
      </w:r>
      <w:r w:rsidRPr="009E6522">
        <w:rPr>
          <w:rFonts w:ascii="Palatino Linotype" w:hAnsi="Palatino Linotype"/>
          <w:sz w:val="24"/>
          <w:szCs w:val="24"/>
        </w:rPr>
        <w:t xml:space="preserve"> analysis in graphical format based on index and polarity that w</w:t>
      </w:r>
      <w:r>
        <w:rPr>
          <w:rFonts w:ascii="Palatino Linotype" w:hAnsi="Palatino Linotype"/>
          <w:sz w:val="24"/>
          <w:szCs w:val="24"/>
        </w:rPr>
        <w:t>h</w:t>
      </w:r>
      <w:r w:rsidRPr="009E6522">
        <w:rPr>
          <w:rFonts w:ascii="Palatino Linotype" w:hAnsi="Palatino Linotype"/>
          <w:sz w:val="24"/>
          <w:szCs w:val="24"/>
        </w:rPr>
        <w:t xml:space="preserve">ether </w:t>
      </w:r>
      <w:r w:rsidR="00BC1B01">
        <w:rPr>
          <w:rFonts w:ascii="Palatino Linotype" w:hAnsi="Palatino Linotype"/>
          <w:sz w:val="24"/>
          <w:szCs w:val="24"/>
        </w:rPr>
        <w:t>the tweet is</w:t>
      </w:r>
      <w:r w:rsidRPr="009E6522">
        <w:rPr>
          <w:rFonts w:ascii="Palatino Linotype" w:hAnsi="Palatino Linotype"/>
          <w:sz w:val="24"/>
          <w:szCs w:val="24"/>
        </w:rPr>
        <w:t xml:space="preserve"> positive,</w:t>
      </w:r>
      <w:r>
        <w:rPr>
          <w:rFonts w:ascii="Palatino Linotype" w:hAnsi="Palatino Linotype"/>
          <w:sz w:val="24"/>
          <w:szCs w:val="24"/>
        </w:rPr>
        <w:t xml:space="preserve"> negative or neutral. Like</w:t>
      </w:r>
      <w:r w:rsidR="00BC1B01">
        <w:rPr>
          <w:rFonts w:ascii="Palatino Linotype" w:hAnsi="Palatino Linotype"/>
          <w:sz w:val="24"/>
          <w:szCs w:val="24"/>
        </w:rPr>
        <w:t xml:space="preserve"> as shown below</w:t>
      </w:r>
      <w:r>
        <w:rPr>
          <w:rFonts w:ascii="Palatino Linotype" w:hAnsi="Palatino Linotype"/>
          <w:sz w:val="24"/>
          <w:szCs w:val="24"/>
        </w:rPr>
        <w:t>,</w:t>
      </w:r>
    </w:p>
    <w:p w14:paraId="74DB1E40" w14:textId="2F5DDF3E" w:rsidR="00CF0F37" w:rsidRDefault="00CF0F37" w:rsidP="00404669">
      <w:pPr>
        <w:spacing w:line="360" w:lineRule="auto"/>
        <w:rPr>
          <w:rFonts w:ascii="Palatino Linotype" w:hAnsi="Palatino Linotype"/>
          <w:spacing w:val="-1"/>
          <w:sz w:val="24"/>
          <w:szCs w:val="24"/>
          <w:shd w:val="clear" w:color="auto" w:fill="FFFFFF"/>
        </w:rPr>
      </w:pPr>
      <w:r>
        <w:rPr>
          <w:rFonts w:ascii="Palatino Linotype" w:hAnsi="Palatino Linotype"/>
          <w:noProof/>
          <w:spacing w:val="-1"/>
          <w:sz w:val="24"/>
          <w:szCs w:val="24"/>
        </w:rPr>
        <w:lastRenderedPageBreak/>
        <w:drawing>
          <wp:anchor distT="0" distB="0" distL="114935" distR="114935" simplePos="0" relativeHeight="251686912" behindDoc="1" locked="0" layoutInCell="1" allowOverlap="1" wp14:anchorId="38789C51" wp14:editId="0611AD64">
            <wp:simplePos x="0" y="0"/>
            <wp:positionH relativeFrom="margin">
              <wp:posOffset>-263525</wp:posOffset>
            </wp:positionH>
            <wp:positionV relativeFrom="paragraph">
              <wp:posOffset>4090670</wp:posOffset>
            </wp:positionV>
            <wp:extent cx="5943600" cy="348996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6" t="-11" r="-6" b="-11"/>
                    <a:stretch>
                      <a:fillRect/>
                    </a:stretch>
                  </pic:blipFill>
                  <pic:spPr bwMode="auto">
                    <a:xfrm>
                      <a:off x="0" y="0"/>
                      <a:ext cx="5943600" cy="3489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E6522">
        <w:rPr>
          <w:rFonts w:ascii="Palatino Linotype" w:hAnsi="Palatino Linotype"/>
          <w:noProof/>
          <w:spacing w:val="-1"/>
          <w:sz w:val="24"/>
          <w:szCs w:val="24"/>
        </w:rPr>
        <w:drawing>
          <wp:anchor distT="0" distB="0" distL="0" distR="0" simplePos="0" relativeHeight="251661312" behindDoc="0" locked="0" layoutInCell="1" allowOverlap="1" wp14:anchorId="6F358042" wp14:editId="72866740">
            <wp:simplePos x="0" y="0"/>
            <wp:positionH relativeFrom="column">
              <wp:align>center</wp:align>
            </wp:positionH>
            <wp:positionV relativeFrom="paragraph">
              <wp:align>top</wp:align>
            </wp:positionV>
            <wp:extent cx="6116955" cy="3787140"/>
            <wp:effectExtent l="0" t="0" r="0" b="381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955" cy="378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C3C3E">
        <w:rPr>
          <w:rFonts w:ascii="Palatino Linotype" w:hAnsi="Palatino Linotype"/>
          <w:spacing w:val="-1"/>
          <w:sz w:val="24"/>
          <w:szCs w:val="24"/>
          <w:shd w:val="clear" w:color="auto" w:fill="FFFFFF"/>
        </w:rPr>
        <w:tab/>
      </w:r>
      <w:r w:rsidR="007C3C3E">
        <w:rPr>
          <w:rFonts w:ascii="Palatino Linotype" w:hAnsi="Palatino Linotype"/>
          <w:spacing w:val="-1"/>
          <w:sz w:val="24"/>
          <w:szCs w:val="24"/>
          <w:shd w:val="clear" w:color="auto" w:fill="FFFFFF"/>
        </w:rPr>
        <w:tab/>
      </w:r>
      <w:r w:rsidR="007C3C3E">
        <w:rPr>
          <w:rFonts w:ascii="Palatino Linotype" w:hAnsi="Palatino Linotype"/>
          <w:spacing w:val="-1"/>
          <w:sz w:val="24"/>
          <w:szCs w:val="24"/>
          <w:shd w:val="clear" w:color="auto" w:fill="FFFFFF"/>
        </w:rPr>
        <w:tab/>
      </w:r>
      <w:r w:rsidR="007C3C3E">
        <w:rPr>
          <w:rFonts w:ascii="Palatino Linotype" w:hAnsi="Palatino Linotype"/>
          <w:spacing w:val="-1"/>
          <w:sz w:val="24"/>
          <w:szCs w:val="24"/>
          <w:shd w:val="clear" w:color="auto" w:fill="FFFFFF"/>
        </w:rPr>
        <w:tab/>
        <w:t>[Figure: 8]</w:t>
      </w:r>
      <w:r w:rsidR="008D7224">
        <w:rPr>
          <w:rFonts w:ascii="Palatino Linotype" w:hAnsi="Palatino Linotype"/>
          <w:spacing w:val="-1"/>
          <w:sz w:val="24"/>
          <w:szCs w:val="24"/>
          <w:shd w:val="clear" w:color="auto" w:fill="FFFFFF"/>
        </w:rPr>
        <w:t xml:space="preserve"> Live Tweets Output</w:t>
      </w:r>
      <w:r w:rsidR="009E6522">
        <w:rPr>
          <w:rFonts w:ascii="Palatino Linotype" w:hAnsi="Palatino Linotype"/>
          <w:spacing w:val="-1"/>
          <w:sz w:val="24"/>
          <w:szCs w:val="24"/>
          <w:shd w:val="clear" w:color="auto" w:fill="FFFFFF"/>
        </w:rPr>
        <w:tab/>
      </w:r>
    </w:p>
    <w:p w14:paraId="15247596" w14:textId="77777777" w:rsidR="00CF0F37" w:rsidRDefault="00CF0F37" w:rsidP="00404669">
      <w:pPr>
        <w:spacing w:line="360" w:lineRule="auto"/>
        <w:rPr>
          <w:rFonts w:ascii="Palatino Linotype" w:hAnsi="Palatino Linotype"/>
          <w:spacing w:val="-1"/>
          <w:sz w:val="24"/>
          <w:szCs w:val="24"/>
          <w:shd w:val="clear" w:color="auto" w:fill="FFFFFF"/>
        </w:rPr>
      </w:pPr>
    </w:p>
    <w:p w14:paraId="32BFCA8B" w14:textId="77777777" w:rsidR="00CF0F37" w:rsidRDefault="00CF0F37" w:rsidP="00404669">
      <w:pPr>
        <w:spacing w:line="360" w:lineRule="auto"/>
        <w:rPr>
          <w:rFonts w:ascii="Palatino Linotype" w:hAnsi="Palatino Linotype"/>
          <w:spacing w:val="-1"/>
          <w:sz w:val="24"/>
          <w:szCs w:val="24"/>
          <w:shd w:val="clear" w:color="auto" w:fill="FFFFFF"/>
        </w:rPr>
      </w:pPr>
    </w:p>
    <w:p w14:paraId="02CA022D" w14:textId="77777777" w:rsidR="00CF0F37" w:rsidRDefault="00CF0F37" w:rsidP="00404669">
      <w:pPr>
        <w:spacing w:line="360" w:lineRule="auto"/>
        <w:rPr>
          <w:rFonts w:ascii="Palatino Linotype" w:hAnsi="Palatino Linotype"/>
          <w:spacing w:val="-1"/>
          <w:sz w:val="24"/>
          <w:szCs w:val="24"/>
          <w:shd w:val="clear" w:color="auto" w:fill="FFFFFF"/>
        </w:rPr>
      </w:pPr>
    </w:p>
    <w:p w14:paraId="1AC23D5C" w14:textId="77777777" w:rsidR="00CF0F37" w:rsidRDefault="00CF0F37" w:rsidP="00404669">
      <w:pPr>
        <w:spacing w:line="360" w:lineRule="auto"/>
        <w:rPr>
          <w:rFonts w:ascii="Palatino Linotype" w:hAnsi="Palatino Linotype"/>
          <w:spacing w:val="-1"/>
          <w:sz w:val="24"/>
          <w:szCs w:val="24"/>
          <w:shd w:val="clear" w:color="auto" w:fill="FFFFFF"/>
        </w:rPr>
      </w:pPr>
    </w:p>
    <w:p w14:paraId="28B8B111" w14:textId="77777777" w:rsidR="00CF0F37" w:rsidRDefault="00CF0F37" w:rsidP="00404669">
      <w:pPr>
        <w:spacing w:line="360" w:lineRule="auto"/>
        <w:rPr>
          <w:rFonts w:ascii="Palatino Linotype" w:hAnsi="Palatino Linotype"/>
          <w:spacing w:val="-1"/>
          <w:sz w:val="24"/>
          <w:szCs w:val="24"/>
          <w:shd w:val="clear" w:color="auto" w:fill="FFFFFF"/>
        </w:rPr>
      </w:pPr>
    </w:p>
    <w:p w14:paraId="506D9DF6" w14:textId="77777777" w:rsidR="00CF0F37" w:rsidRDefault="00CF0F37" w:rsidP="00404669">
      <w:pPr>
        <w:spacing w:line="360" w:lineRule="auto"/>
        <w:rPr>
          <w:rFonts w:ascii="Palatino Linotype" w:hAnsi="Palatino Linotype"/>
          <w:spacing w:val="-1"/>
          <w:sz w:val="24"/>
          <w:szCs w:val="24"/>
          <w:shd w:val="clear" w:color="auto" w:fill="FFFFFF"/>
        </w:rPr>
      </w:pPr>
    </w:p>
    <w:p w14:paraId="1851B678" w14:textId="77777777" w:rsidR="00CF0F37" w:rsidRDefault="00CF0F37" w:rsidP="00404669">
      <w:pPr>
        <w:spacing w:line="360" w:lineRule="auto"/>
        <w:rPr>
          <w:rFonts w:ascii="Palatino Linotype" w:hAnsi="Palatino Linotype"/>
          <w:spacing w:val="-1"/>
          <w:sz w:val="24"/>
          <w:szCs w:val="24"/>
          <w:shd w:val="clear" w:color="auto" w:fill="FFFFFF"/>
        </w:rPr>
      </w:pPr>
    </w:p>
    <w:p w14:paraId="11D1D3BE" w14:textId="77777777" w:rsidR="00CF0F37" w:rsidRDefault="00CF0F37" w:rsidP="00404669">
      <w:pPr>
        <w:spacing w:line="360" w:lineRule="auto"/>
        <w:rPr>
          <w:rFonts w:ascii="Palatino Linotype" w:hAnsi="Palatino Linotype"/>
          <w:spacing w:val="-1"/>
          <w:sz w:val="24"/>
          <w:szCs w:val="24"/>
          <w:shd w:val="clear" w:color="auto" w:fill="FFFFFF"/>
        </w:rPr>
      </w:pPr>
    </w:p>
    <w:p w14:paraId="39B4D1B4" w14:textId="51DF4BDC" w:rsidR="00CF0F37" w:rsidRDefault="007C3C3E" w:rsidP="009E6522">
      <w:pPr>
        <w:rPr>
          <w:rFonts w:ascii="Palatino Linotype" w:hAnsi="Palatino Linotype"/>
          <w:sz w:val="24"/>
          <w:szCs w:val="24"/>
        </w:rPr>
      </w:pP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t>[Figure: 9]</w:t>
      </w:r>
      <w:r w:rsidR="008D7224">
        <w:rPr>
          <w:rFonts w:ascii="Palatino Linotype" w:hAnsi="Palatino Linotype"/>
          <w:sz w:val="24"/>
          <w:szCs w:val="24"/>
        </w:rPr>
        <w:t xml:space="preserve"> Pie Chart 2</w:t>
      </w:r>
    </w:p>
    <w:p w14:paraId="68DDAA46" w14:textId="77777777" w:rsidR="009E6522" w:rsidRDefault="009E6522" w:rsidP="00727DD0">
      <w:pPr>
        <w:jc w:val="both"/>
        <w:rPr>
          <w:rFonts w:ascii="Palatino Linotype" w:hAnsi="Palatino Linotype"/>
          <w:sz w:val="24"/>
          <w:szCs w:val="24"/>
        </w:rPr>
      </w:pPr>
      <w:r>
        <w:rPr>
          <w:rFonts w:ascii="Palatino Linotype" w:hAnsi="Palatino Linotype"/>
          <w:sz w:val="24"/>
          <w:szCs w:val="24"/>
        </w:rPr>
        <w:lastRenderedPageBreak/>
        <w:t>N</w:t>
      </w:r>
      <w:r w:rsidRPr="009E6522">
        <w:rPr>
          <w:rFonts w:ascii="Palatino Linotype" w:hAnsi="Palatino Linotype"/>
          <w:sz w:val="24"/>
          <w:szCs w:val="24"/>
        </w:rPr>
        <w:t>ow we will discuss on our 3</w:t>
      </w:r>
      <w:r w:rsidRPr="009E6522">
        <w:rPr>
          <w:rFonts w:ascii="Palatino Linotype" w:hAnsi="Palatino Linotype"/>
          <w:sz w:val="24"/>
          <w:szCs w:val="24"/>
          <w:vertAlign w:val="superscript"/>
        </w:rPr>
        <w:t>rd</w:t>
      </w:r>
      <w:r>
        <w:rPr>
          <w:rFonts w:ascii="Palatino Linotype" w:hAnsi="Palatino Linotype"/>
          <w:sz w:val="24"/>
          <w:szCs w:val="24"/>
        </w:rPr>
        <w:t xml:space="preserve"> command line model:-</w:t>
      </w:r>
    </w:p>
    <w:p w14:paraId="1ADA2F00" w14:textId="77777777" w:rsidR="009E6522" w:rsidRDefault="001A3A2C" w:rsidP="00727DD0">
      <w:pPr>
        <w:jc w:val="both"/>
        <w:rPr>
          <w:rFonts w:ascii="Palatino Linotype" w:hAnsi="Palatino Linotype"/>
          <w:sz w:val="24"/>
          <w:szCs w:val="24"/>
        </w:rPr>
      </w:pPr>
      <w:r>
        <w:rPr>
          <w:rFonts w:ascii="Palatino Linotype" w:hAnsi="Palatino Linotype"/>
          <w:sz w:val="24"/>
          <w:szCs w:val="24"/>
        </w:rPr>
        <w:t xml:space="preserve">3. </w:t>
      </w:r>
      <w:r w:rsidRPr="00BC1B01">
        <w:rPr>
          <w:rFonts w:ascii="Palatino Linotype" w:hAnsi="Palatino Linotype"/>
          <w:b/>
          <w:i/>
          <w:sz w:val="24"/>
          <w:szCs w:val="24"/>
          <w:u w:val="single"/>
        </w:rPr>
        <w:t>P</w:t>
      </w:r>
      <w:r w:rsidR="009E6522" w:rsidRPr="00BC1B01">
        <w:rPr>
          <w:rFonts w:ascii="Palatino Linotype" w:hAnsi="Palatino Linotype"/>
          <w:b/>
          <w:i/>
          <w:sz w:val="24"/>
          <w:szCs w:val="24"/>
          <w:u w:val="single"/>
        </w:rPr>
        <w:t>olarity and subjectivity of individual tweets</w:t>
      </w:r>
      <w:r w:rsidR="009E6522" w:rsidRPr="009E6522">
        <w:rPr>
          <w:rFonts w:ascii="Palatino Linotype" w:hAnsi="Palatino Linotype"/>
          <w:sz w:val="24"/>
          <w:szCs w:val="24"/>
        </w:rPr>
        <w:t>:</w:t>
      </w:r>
      <w:r w:rsidR="009E6522">
        <w:rPr>
          <w:rFonts w:ascii="Palatino Linotype" w:hAnsi="Palatino Linotype"/>
          <w:sz w:val="24"/>
          <w:szCs w:val="24"/>
        </w:rPr>
        <w:t>-</w:t>
      </w:r>
    </w:p>
    <w:p w14:paraId="3F49D83C" w14:textId="77777777" w:rsidR="001A3A2C" w:rsidRPr="001A3A2C" w:rsidRDefault="009E6522" w:rsidP="00727DD0">
      <w:pPr>
        <w:jc w:val="both"/>
        <w:rPr>
          <w:rFonts w:ascii="Palatino Linotype" w:hAnsi="Palatino Linotype"/>
          <w:sz w:val="24"/>
          <w:szCs w:val="24"/>
        </w:rPr>
      </w:pPr>
      <w:r>
        <w:rPr>
          <w:rFonts w:ascii="Palatino Linotype" w:hAnsi="Palatino Linotype"/>
          <w:sz w:val="24"/>
          <w:szCs w:val="24"/>
        </w:rPr>
        <w:tab/>
      </w:r>
      <w:r w:rsidR="001A3A2C">
        <w:rPr>
          <w:rFonts w:ascii="Palatino Linotype" w:hAnsi="Palatino Linotype"/>
          <w:sz w:val="24"/>
          <w:szCs w:val="24"/>
        </w:rPr>
        <w:t>H</w:t>
      </w:r>
      <w:r w:rsidR="001A3A2C" w:rsidRPr="001A3A2C">
        <w:rPr>
          <w:rFonts w:ascii="Palatino Linotype" w:hAnsi="Palatino Linotype"/>
          <w:sz w:val="24"/>
          <w:szCs w:val="24"/>
        </w:rPr>
        <w:t>ere it fetched all real time tweets on stored keyword based on recent timestamp.</w:t>
      </w:r>
    </w:p>
    <w:p w14:paraId="0EF94958" w14:textId="77777777" w:rsidR="001A3A2C" w:rsidRDefault="001A3A2C" w:rsidP="00727DD0">
      <w:pPr>
        <w:ind w:firstLine="720"/>
        <w:jc w:val="both"/>
        <w:rPr>
          <w:rFonts w:ascii="Palatino Linotype" w:hAnsi="Palatino Linotype"/>
          <w:sz w:val="24"/>
          <w:szCs w:val="24"/>
        </w:rPr>
      </w:pPr>
      <w:r w:rsidRPr="001A3A2C">
        <w:rPr>
          <w:rFonts w:ascii="Palatino Linotype" w:hAnsi="Palatino Linotype"/>
          <w:sz w:val="24"/>
          <w:szCs w:val="24"/>
        </w:rPr>
        <w:t>It prints time stamp, sentimental polarity of individual tweets along with its subjectivity to user and content of tweet. Like</w:t>
      </w:r>
      <w:r w:rsidR="00BC1B01">
        <w:rPr>
          <w:rFonts w:ascii="Palatino Linotype" w:hAnsi="Palatino Linotype"/>
          <w:sz w:val="24"/>
          <w:szCs w:val="24"/>
        </w:rPr>
        <w:t xml:space="preserve"> as shown below</w:t>
      </w:r>
      <w:r w:rsidRPr="001A3A2C">
        <w:rPr>
          <w:rFonts w:ascii="Palatino Linotype" w:hAnsi="Palatino Linotype"/>
          <w:sz w:val="24"/>
          <w:szCs w:val="24"/>
        </w:rPr>
        <w:t>,</w:t>
      </w:r>
    </w:p>
    <w:p w14:paraId="0C7F7CC1" w14:textId="77777777" w:rsidR="001A3A2C" w:rsidRDefault="001A3A2C" w:rsidP="001A3A2C">
      <w:pPr>
        <w:rPr>
          <w:rFonts w:ascii="Palatino Linotype" w:hAnsi="Palatino Linotype"/>
          <w:sz w:val="24"/>
          <w:szCs w:val="24"/>
        </w:rPr>
      </w:pPr>
    </w:p>
    <w:p w14:paraId="11E1AC0B" w14:textId="0261A62D" w:rsidR="001A3A2C" w:rsidRPr="001A3A2C" w:rsidRDefault="001A3A2C" w:rsidP="001A3A2C">
      <w:pPr>
        <w:rPr>
          <w:rFonts w:ascii="Palatino Linotype" w:hAnsi="Palatino Linotype"/>
          <w:sz w:val="24"/>
          <w:szCs w:val="24"/>
        </w:rPr>
      </w:pPr>
      <w:r>
        <w:rPr>
          <w:rFonts w:ascii="Palatino Linotype" w:hAnsi="Palatino Linotype"/>
          <w:noProof/>
          <w:sz w:val="24"/>
          <w:szCs w:val="24"/>
        </w:rPr>
        <w:drawing>
          <wp:anchor distT="0" distB="0" distL="0" distR="0" simplePos="0" relativeHeight="251662336" behindDoc="0" locked="0" layoutInCell="1" allowOverlap="1" wp14:anchorId="2933E515" wp14:editId="46E82095">
            <wp:simplePos x="0" y="0"/>
            <wp:positionH relativeFrom="column">
              <wp:align>center</wp:align>
            </wp:positionH>
            <wp:positionV relativeFrom="paragraph">
              <wp:align>top</wp:align>
            </wp:positionV>
            <wp:extent cx="6119495" cy="3568065"/>
            <wp:effectExtent l="0" t="0" r="0" b="0"/>
            <wp:wrapSquare wrapText="larges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95" cy="35680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C3C3E">
        <w:rPr>
          <w:rFonts w:ascii="Palatino Linotype" w:hAnsi="Palatino Linotype"/>
          <w:sz w:val="24"/>
          <w:szCs w:val="24"/>
        </w:rPr>
        <w:tab/>
      </w:r>
      <w:r w:rsidR="007C3C3E">
        <w:rPr>
          <w:rFonts w:ascii="Palatino Linotype" w:hAnsi="Palatino Linotype"/>
          <w:sz w:val="24"/>
          <w:szCs w:val="24"/>
        </w:rPr>
        <w:tab/>
      </w:r>
      <w:r w:rsidR="007C3C3E">
        <w:rPr>
          <w:rFonts w:ascii="Palatino Linotype" w:hAnsi="Palatino Linotype"/>
          <w:sz w:val="24"/>
          <w:szCs w:val="24"/>
        </w:rPr>
        <w:tab/>
      </w:r>
      <w:r w:rsidR="007C3C3E">
        <w:rPr>
          <w:rFonts w:ascii="Palatino Linotype" w:hAnsi="Palatino Linotype"/>
          <w:sz w:val="24"/>
          <w:szCs w:val="24"/>
        </w:rPr>
        <w:tab/>
        <w:t>[Figure: 10]Command line Output 3</w:t>
      </w:r>
    </w:p>
    <w:p w14:paraId="1991D0C1" w14:textId="77777777" w:rsidR="009E6522" w:rsidRPr="009E6522" w:rsidRDefault="009E6522" w:rsidP="009E6522">
      <w:pPr>
        <w:rPr>
          <w:rFonts w:ascii="Palatino Linotype" w:hAnsi="Palatino Linotype"/>
          <w:sz w:val="24"/>
          <w:szCs w:val="24"/>
        </w:rPr>
      </w:pPr>
    </w:p>
    <w:p w14:paraId="0A023CC8" w14:textId="77777777" w:rsidR="001A3A2C" w:rsidRDefault="001A3A2C" w:rsidP="00335FA5">
      <w:pPr>
        <w:jc w:val="both"/>
        <w:rPr>
          <w:rFonts w:ascii="Palatino Linotype" w:hAnsi="Palatino Linotype"/>
          <w:sz w:val="24"/>
          <w:szCs w:val="24"/>
        </w:rPr>
      </w:pPr>
      <w:r>
        <w:rPr>
          <w:rFonts w:ascii="Palatino Linotype" w:hAnsi="Palatino Linotype"/>
          <w:sz w:val="24"/>
          <w:szCs w:val="24"/>
        </w:rPr>
        <w:t>N</w:t>
      </w:r>
      <w:r w:rsidRPr="001A3A2C">
        <w:rPr>
          <w:rFonts w:ascii="Palatino Linotype" w:hAnsi="Palatino Linotype"/>
          <w:sz w:val="24"/>
          <w:szCs w:val="24"/>
        </w:rPr>
        <w:t>ow we can move forwa</w:t>
      </w:r>
      <w:r w:rsidR="00BC1B01">
        <w:rPr>
          <w:rFonts w:ascii="Palatino Linotype" w:hAnsi="Palatino Linotype"/>
          <w:sz w:val="24"/>
          <w:szCs w:val="24"/>
        </w:rPr>
        <w:t>rd toward our Web based UI developed</w:t>
      </w:r>
      <w:r w:rsidRPr="001A3A2C">
        <w:rPr>
          <w:rFonts w:ascii="Palatino Linotype" w:hAnsi="Palatino Linotype"/>
          <w:sz w:val="24"/>
          <w:szCs w:val="24"/>
        </w:rPr>
        <w:t xml:space="preserve"> </w:t>
      </w:r>
      <w:r w:rsidR="00BC1B01" w:rsidRPr="001A3A2C">
        <w:rPr>
          <w:rFonts w:ascii="Palatino Linotype" w:hAnsi="Palatino Linotype"/>
          <w:sz w:val="24"/>
          <w:szCs w:val="24"/>
        </w:rPr>
        <w:t>models:</w:t>
      </w:r>
      <w:r>
        <w:rPr>
          <w:rFonts w:ascii="Palatino Linotype" w:hAnsi="Palatino Linotype"/>
          <w:sz w:val="24"/>
          <w:szCs w:val="24"/>
        </w:rPr>
        <w:t>-</w:t>
      </w:r>
    </w:p>
    <w:p w14:paraId="12E26EC5" w14:textId="77777777" w:rsidR="002403B9" w:rsidRPr="002403B9" w:rsidRDefault="002403B9" w:rsidP="00335FA5">
      <w:pPr>
        <w:spacing w:line="244" w:lineRule="auto"/>
        <w:jc w:val="both"/>
        <w:rPr>
          <w:rFonts w:ascii="Palatino Linotype" w:hAnsi="Palatino Linotype"/>
          <w:sz w:val="24"/>
          <w:szCs w:val="24"/>
        </w:rPr>
      </w:pPr>
      <w:r w:rsidRPr="002403B9">
        <w:rPr>
          <w:rFonts w:ascii="Palatino Linotype" w:eastAsia="Times New Roman" w:hAnsi="Palatino Linotype" w:cs="Times New Roman"/>
          <w:sz w:val="24"/>
          <w:szCs w:val="24"/>
        </w:rPr>
        <w:t>The TextBlob package for Python is a convenient way to do a lot of Natural Language Processing (NLP) tasks. For example:</w:t>
      </w:r>
      <w:r w:rsidR="00BC1B01">
        <w:rPr>
          <w:rFonts w:ascii="Palatino Linotype" w:eastAsia="Times New Roman" w:hAnsi="Palatino Linotype" w:cs="Times New Roman"/>
          <w:sz w:val="24"/>
          <w:szCs w:val="24"/>
        </w:rPr>
        <w:t>-</w:t>
      </w:r>
    </w:p>
    <w:p w14:paraId="13C03231" w14:textId="77777777" w:rsidR="002403B9" w:rsidRDefault="002403B9" w:rsidP="00335FA5">
      <w:pPr>
        <w:spacing w:line="0" w:lineRule="atLeast"/>
        <w:jc w:val="both"/>
        <w:rPr>
          <w:rFonts w:ascii="Palatino Linotype" w:hAnsi="Palatino Linotype"/>
          <w:sz w:val="24"/>
          <w:szCs w:val="24"/>
        </w:rPr>
      </w:pPr>
      <w:r w:rsidRPr="002403B9">
        <w:rPr>
          <w:rFonts w:ascii="Palatino Linotype" w:eastAsia="Times New Roman" w:hAnsi="Palatino Linotype" w:cs="Times New Roman"/>
          <w:sz w:val="24"/>
          <w:szCs w:val="24"/>
        </w:rPr>
        <w:t xml:space="preserve">From </w:t>
      </w:r>
      <w:r w:rsidR="00BC1B01" w:rsidRPr="002403B9">
        <w:rPr>
          <w:rFonts w:ascii="Palatino Linotype" w:eastAsia="Times New Roman" w:hAnsi="Palatino Linotype" w:cs="Times New Roman"/>
          <w:sz w:val="24"/>
          <w:szCs w:val="24"/>
        </w:rPr>
        <w:t>TextBlob</w:t>
      </w:r>
      <w:r w:rsidRPr="002403B9">
        <w:rPr>
          <w:rFonts w:ascii="Palatino Linotype" w:eastAsia="Times New Roman" w:hAnsi="Palatino Linotype" w:cs="Times New Roman"/>
          <w:sz w:val="24"/>
          <w:szCs w:val="24"/>
        </w:rPr>
        <w:t xml:space="preserve"> import TextBlob</w:t>
      </w:r>
      <w:r>
        <w:rPr>
          <w:rFonts w:ascii="Palatino Linotype" w:hAnsi="Palatino Linotype"/>
          <w:sz w:val="24"/>
          <w:szCs w:val="24"/>
        </w:rPr>
        <w:t xml:space="preserve"> </w:t>
      </w:r>
    </w:p>
    <w:p w14:paraId="4F52453C" w14:textId="77777777" w:rsidR="002403B9" w:rsidRPr="002403B9" w:rsidRDefault="002403B9" w:rsidP="00335FA5">
      <w:pPr>
        <w:spacing w:line="0" w:lineRule="atLeast"/>
        <w:jc w:val="both"/>
        <w:rPr>
          <w:rFonts w:ascii="Palatino Linotype" w:hAnsi="Palatino Linotype"/>
          <w:sz w:val="24"/>
          <w:szCs w:val="24"/>
        </w:rPr>
      </w:pPr>
      <w:r w:rsidRPr="002403B9">
        <w:rPr>
          <w:rFonts w:ascii="Palatino Linotype" w:eastAsia="Times New Roman" w:hAnsi="Palatino Linotype" w:cs="Times New Roman"/>
          <w:sz w:val="24"/>
          <w:szCs w:val="24"/>
        </w:rPr>
        <w:t>TextBlob</w:t>
      </w:r>
      <w:r w:rsidR="00BC1B01">
        <w:rPr>
          <w:rFonts w:ascii="Palatino Linotype" w:eastAsia="Times New Roman" w:hAnsi="Palatino Linotype" w:cs="Times New Roman"/>
          <w:sz w:val="24"/>
          <w:szCs w:val="24"/>
        </w:rPr>
        <w:t xml:space="preserve"> </w:t>
      </w:r>
      <w:r w:rsidRPr="002403B9">
        <w:rPr>
          <w:rFonts w:ascii="Palatino Linotype" w:eastAsia="Times New Roman" w:hAnsi="Palatino Linotype" w:cs="Times New Roman"/>
          <w:sz w:val="24"/>
          <w:szCs w:val="24"/>
        </w:rPr>
        <w:t>(“not a very great calculation”).sentiment</w:t>
      </w:r>
    </w:p>
    <w:p w14:paraId="2236FAEC" w14:textId="77777777" w:rsidR="002403B9" w:rsidRPr="002403B9" w:rsidRDefault="002403B9" w:rsidP="002403B9">
      <w:pPr>
        <w:spacing w:line="197" w:lineRule="exact"/>
        <w:rPr>
          <w:rFonts w:ascii="Palatino Linotype" w:eastAsia="Times New Roman" w:hAnsi="Palatino Linotype" w:cs="Times New Roman"/>
          <w:sz w:val="24"/>
          <w:szCs w:val="24"/>
        </w:rPr>
      </w:pPr>
    </w:p>
    <w:p w14:paraId="3244E755" w14:textId="77777777" w:rsidR="002403B9" w:rsidRPr="002403B9" w:rsidRDefault="002403B9" w:rsidP="00727DD0">
      <w:pPr>
        <w:spacing w:line="244" w:lineRule="auto"/>
        <w:jc w:val="both"/>
        <w:rPr>
          <w:rFonts w:ascii="Palatino Linotype" w:hAnsi="Palatino Linotype"/>
          <w:sz w:val="24"/>
          <w:szCs w:val="24"/>
        </w:rPr>
      </w:pPr>
      <w:r w:rsidRPr="002403B9">
        <w:rPr>
          <w:rFonts w:ascii="Palatino Linotype" w:eastAsia="Times New Roman" w:hAnsi="Palatino Linotype" w:cs="Times New Roman"/>
          <w:sz w:val="24"/>
          <w:szCs w:val="24"/>
        </w:rPr>
        <w:t>This tells us that the English phrase “not a very great calculation” has a polarity of about -0.3, meaning it is slightly negative, and a subjectivity of about 0.6, meaning it is fairly subjective.</w:t>
      </w:r>
    </w:p>
    <w:p w14:paraId="186B792E" w14:textId="77777777" w:rsidR="002403B9" w:rsidRPr="002403B9" w:rsidRDefault="002403B9" w:rsidP="00727DD0">
      <w:pPr>
        <w:spacing w:line="244" w:lineRule="auto"/>
        <w:jc w:val="both"/>
        <w:rPr>
          <w:rFonts w:ascii="Palatino Linotype" w:hAnsi="Palatino Linotype"/>
          <w:sz w:val="24"/>
          <w:szCs w:val="24"/>
        </w:rPr>
      </w:pPr>
      <w:r w:rsidRPr="002403B9">
        <w:rPr>
          <w:rFonts w:ascii="Palatino Linotype" w:eastAsia="Times New Roman" w:hAnsi="Palatino Linotype" w:cs="Times New Roman"/>
          <w:sz w:val="24"/>
          <w:szCs w:val="24"/>
        </w:rPr>
        <w:t>There are helpful comments like this one, which gives us more information about the numbers we're interested in:</w:t>
      </w:r>
      <w:r w:rsidR="00BC1B01">
        <w:rPr>
          <w:rFonts w:ascii="Palatino Linotype" w:eastAsia="Times New Roman" w:hAnsi="Palatino Linotype" w:cs="Times New Roman"/>
          <w:sz w:val="24"/>
          <w:szCs w:val="24"/>
        </w:rPr>
        <w:t>-</w:t>
      </w:r>
    </w:p>
    <w:p w14:paraId="6E149042" w14:textId="77777777" w:rsidR="002403B9" w:rsidRPr="002403B9" w:rsidRDefault="002403B9" w:rsidP="00727DD0">
      <w:pPr>
        <w:spacing w:line="0" w:lineRule="atLeast"/>
        <w:jc w:val="both"/>
        <w:rPr>
          <w:rFonts w:ascii="Palatino Linotype" w:hAnsi="Palatino Linotype"/>
          <w:sz w:val="24"/>
          <w:szCs w:val="24"/>
        </w:rPr>
      </w:pPr>
      <w:r w:rsidRPr="002403B9">
        <w:rPr>
          <w:rFonts w:ascii="Palatino Linotype" w:eastAsia="Times New Roman" w:hAnsi="Palatino Linotype" w:cs="Times New Roman"/>
          <w:sz w:val="24"/>
          <w:szCs w:val="24"/>
        </w:rPr>
        <w:t># Each word in the lexicon has scores for:</w:t>
      </w:r>
      <w:r w:rsidR="00BC1B01">
        <w:rPr>
          <w:rFonts w:ascii="Palatino Linotype" w:eastAsia="Times New Roman" w:hAnsi="Palatino Linotype" w:cs="Times New Roman"/>
          <w:sz w:val="24"/>
          <w:szCs w:val="24"/>
        </w:rPr>
        <w:t>-</w:t>
      </w:r>
    </w:p>
    <w:p w14:paraId="25EF16CF" w14:textId="77777777" w:rsidR="002403B9" w:rsidRPr="002403B9" w:rsidRDefault="00BC1B01" w:rsidP="00727DD0">
      <w:pPr>
        <w:tabs>
          <w:tab w:val="left" w:pos="660"/>
          <w:tab w:val="left" w:pos="3740"/>
        </w:tabs>
        <w:spacing w:line="0" w:lineRule="atLeast"/>
        <w:jc w:val="both"/>
        <w:rPr>
          <w:rFonts w:ascii="Palatino Linotype" w:hAnsi="Palatino Linotype"/>
          <w:sz w:val="24"/>
          <w:szCs w:val="24"/>
        </w:rPr>
      </w:pPr>
      <w:r>
        <w:rPr>
          <w:rFonts w:ascii="Palatino Linotype" w:eastAsia="Times New Roman" w:hAnsi="Palatino Linotype" w:cs="Times New Roman"/>
          <w:sz w:val="24"/>
          <w:szCs w:val="24"/>
        </w:rPr>
        <w:t># 1) P</w:t>
      </w:r>
      <w:r w:rsidR="002403B9" w:rsidRPr="002403B9">
        <w:rPr>
          <w:rFonts w:ascii="Palatino Linotype" w:eastAsia="Times New Roman" w:hAnsi="Palatino Linotype" w:cs="Times New Roman"/>
          <w:sz w:val="24"/>
          <w:szCs w:val="24"/>
        </w:rPr>
        <w:t>olarity: negative vs. positive</w:t>
      </w:r>
      <w:r w:rsidR="002403B9" w:rsidRPr="002403B9">
        <w:rPr>
          <w:rFonts w:ascii="Palatino Linotype" w:eastAsia="Times New Roman" w:hAnsi="Palatino Linotype" w:cs="Times New Roman"/>
          <w:sz w:val="24"/>
          <w:szCs w:val="24"/>
        </w:rPr>
        <w:tab/>
        <w:t>(-1.0 =&gt; +1.0)</w:t>
      </w:r>
    </w:p>
    <w:p w14:paraId="604ACD27" w14:textId="77777777" w:rsidR="002403B9" w:rsidRPr="002403B9" w:rsidRDefault="002403B9" w:rsidP="00727DD0">
      <w:pPr>
        <w:spacing w:line="0" w:lineRule="atLeast"/>
        <w:jc w:val="both"/>
        <w:rPr>
          <w:rFonts w:ascii="Palatino Linotype" w:hAnsi="Palatino Linotype"/>
          <w:sz w:val="24"/>
          <w:szCs w:val="24"/>
        </w:rPr>
      </w:pPr>
      <w:r w:rsidRPr="002403B9">
        <w:rPr>
          <w:rFonts w:ascii="Palatino Linotype" w:eastAsia="Times New Roman" w:hAnsi="Palatino Linotype" w:cs="Times New Roman"/>
          <w:sz w:val="24"/>
          <w:szCs w:val="24"/>
        </w:rPr>
        <w:t xml:space="preserve"># 2) </w:t>
      </w:r>
      <w:r w:rsidR="00BC1B01" w:rsidRPr="002403B9">
        <w:rPr>
          <w:rFonts w:ascii="Palatino Linotype" w:eastAsia="Times New Roman" w:hAnsi="Palatino Linotype" w:cs="Times New Roman"/>
          <w:sz w:val="24"/>
          <w:szCs w:val="24"/>
        </w:rPr>
        <w:t>Subjectivity</w:t>
      </w:r>
      <w:r w:rsidRPr="002403B9">
        <w:rPr>
          <w:rFonts w:ascii="Palatino Linotype" w:eastAsia="Times New Roman" w:hAnsi="Palatino Linotype" w:cs="Times New Roman"/>
          <w:sz w:val="24"/>
          <w:szCs w:val="24"/>
        </w:rPr>
        <w:t>: objective vs. subjective (+0.0 =&gt; +1.0)</w:t>
      </w:r>
    </w:p>
    <w:p w14:paraId="30AD35B9" w14:textId="77777777" w:rsidR="002403B9" w:rsidRPr="002403B9" w:rsidRDefault="00BC1B01" w:rsidP="00727DD0">
      <w:pPr>
        <w:tabs>
          <w:tab w:val="left" w:pos="600"/>
          <w:tab w:val="left" w:pos="3880"/>
        </w:tabs>
        <w:spacing w:line="0" w:lineRule="atLeast"/>
        <w:jc w:val="both"/>
        <w:rPr>
          <w:rFonts w:ascii="Palatino Linotype" w:hAnsi="Palatino Linotype"/>
          <w:sz w:val="24"/>
          <w:szCs w:val="24"/>
        </w:rPr>
      </w:pPr>
      <w:r>
        <w:rPr>
          <w:rFonts w:ascii="Palatino Linotype" w:eastAsia="Times New Roman" w:hAnsi="Palatino Linotype" w:cs="Times New Roman"/>
          <w:sz w:val="24"/>
          <w:szCs w:val="24"/>
        </w:rPr>
        <w:t># 3) I</w:t>
      </w:r>
      <w:r w:rsidRPr="002403B9">
        <w:rPr>
          <w:rFonts w:ascii="Palatino Linotype" w:eastAsia="Times New Roman" w:hAnsi="Palatino Linotype" w:cs="Times New Roman"/>
          <w:sz w:val="24"/>
          <w:szCs w:val="24"/>
        </w:rPr>
        <w:t>ntensity</w:t>
      </w:r>
      <w:r w:rsidR="002403B9" w:rsidRPr="002403B9">
        <w:rPr>
          <w:rFonts w:ascii="Palatino Linotype" w:eastAsia="Times New Roman" w:hAnsi="Palatino Linotype" w:cs="Times New Roman"/>
          <w:sz w:val="24"/>
          <w:szCs w:val="24"/>
        </w:rPr>
        <w:t>: modifies next word?</w:t>
      </w:r>
      <w:r w:rsidR="002403B9" w:rsidRPr="002403B9">
        <w:rPr>
          <w:rFonts w:ascii="Palatino Linotype" w:eastAsia="Times New Roman" w:hAnsi="Palatino Linotype" w:cs="Times New Roman"/>
          <w:sz w:val="24"/>
          <w:szCs w:val="24"/>
        </w:rPr>
        <w:tab/>
        <w:t>(x0.5 =&gt; x2.0)</w:t>
      </w:r>
    </w:p>
    <w:p w14:paraId="7FF2CAE7" w14:textId="77777777" w:rsidR="002403B9" w:rsidRPr="002403B9" w:rsidRDefault="002403B9" w:rsidP="00727DD0">
      <w:pPr>
        <w:spacing w:line="244" w:lineRule="auto"/>
        <w:jc w:val="both"/>
        <w:rPr>
          <w:rFonts w:ascii="Palatino Linotype" w:hAnsi="Palatino Linotype"/>
          <w:sz w:val="24"/>
          <w:szCs w:val="24"/>
        </w:rPr>
      </w:pPr>
      <w:r w:rsidRPr="002403B9">
        <w:rPr>
          <w:rFonts w:ascii="Palatino Linotype" w:eastAsia="Times New Roman" w:hAnsi="Palatino Linotype" w:cs="Times New Roman"/>
          <w:sz w:val="24"/>
          <w:szCs w:val="24"/>
        </w:rPr>
        <w:t>The lexicon it refers to is in en-sentiment.xml, an XML document that includes the following four entries for the word “great”.</w:t>
      </w:r>
    </w:p>
    <w:p w14:paraId="205EF1D0" w14:textId="77777777" w:rsidR="002403B9" w:rsidRPr="002403B9" w:rsidRDefault="002403B9" w:rsidP="00727DD0">
      <w:pPr>
        <w:spacing w:line="244" w:lineRule="auto"/>
        <w:jc w:val="both"/>
        <w:rPr>
          <w:rFonts w:ascii="Palatino Linotype" w:hAnsi="Palatino Linotype"/>
          <w:sz w:val="24"/>
          <w:szCs w:val="24"/>
        </w:rPr>
      </w:pPr>
      <w:r w:rsidRPr="002403B9">
        <w:rPr>
          <w:rFonts w:ascii="Palatino Linotype" w:eastAsia="Times New Roman" w:hAnsi="Palatino Linotype" w:cs="Times New Roman"/>
          <w:sz w:val="24"/>
          <w:szCs w:val="24"/>
        </w:rPr>
        <w:t>&lt;word Form=”great” cornetto svnset id=”n_a-525317” wordnet id=”a-01123879” pos=”JJ” sense=”very good” polanty=”1.0” subjectivity=”1.0” intensity=”1.0” confidence=”0.9” /&gt;</w:t>
      </w:r>
    </w:p>
    <w:p w14:paraId="756F6FA2" w14:textId="77777777" w:rsidR="002403B9" w:rsidRPr="002403B9" w:rsidRDefault="002403B9" w:rsidP="00727DD0">
      <w:pPr>
        <w:spacing w:line="244" w:lineRule="auto"/>
        <w:jc w:val="both"/>
        <w:rPr>
          <w:rFonts w:ascii="Palatino Linotype" w:hAnsi="Palatino Linotype"/>
          <w:sz w:val="24"/>
          <w:szCs w:val="24"/>
        </w:rPr>
      </w:pPr>
      <w:r w:rsidRPr="002403B9">
        <w:rPr>
          <w:rFonts w:ascii="Palatino Linotype" w:eastAsia="Times New Roman" w:hAnsi="Palatino Linotype" w:cs="Times New Roman"/>
          <w:sz w:val="24"/>
          <w:szCs w:val="24"/>
        </w:rPr>
        <w:t>&lt;word Form=”great” wordnet id=”a-011238818” pos=”JJ” sense=”of major significance or importance” polanty=”1.0” subjectivity=”1.0” intensity=”1.0” confidence=”0.9” /&gt;</w:t>
      </w:r>
    </w:p>
    <w:p w14:paraId="4F1A8719" w14:textId="77777777" w:rsidR="002403B9" w:rsidRPr="002403B9" w:rsidRDefault="002403B9" w:rsidP="00727DD0">
      <w:pPr>
        <w:spacing w:line="244" w:lineRule="auto"/>
        <w:jc w:val="both"/>
        <w:rPr>
          <w:rFonts w:ascii="Palatino Linotype" w:hAnsi="Palatino Linotype"/>
          <w:sz w:val="24"/>
          <w:szCs w:val="24"/>
        </w:rPr>
      </w:pPr>
      <w:r w:rsidRPr="002403B9">
        <w:rPr>
          <w:rFonts w:ascii="Palatino Linotype" w:eastAsia="Times New Roman" w:hAnsi="Palatino Linotype" w:cs="Times New Roman"/>
          <w:sz w:val="24"/>
          <w:szCs w:val="24"/>
        </w:rPr>
        <w:t>&lt;word Form=”great” wordnet id=”a-01123883” pos=”JJ” sense=”relativity large in size or number or extent” polanty=”0.4” subjectivity=”0.2” intensity=”1.0” confidence=”0.9” /&gt;</w:t>
      </w:r>
    </w:p>
    <w:p w14:paraId="47BD9DA0" w14:textId="77777777" w:rsidR="002403B9" w:rsidRPr="002403B9" w:rsidRDefault="002403B9" w:rsidP="00727DD0">
      <w:pPr>
        <w:spacing w:line="252" w:lineRule="auto"/>
        <w:jc w:val="both"/>
        <w:rPr>
          <w:rFonts w:ascii="Palatino Linotype" w:hAnsi="Palatino Linotype"/>
          <w:sz w:val="24"/>
          <w:szCs w:val="24"/>
        </w:rPr>
      </w:pPr>
      <w:r w:rsidRPr="002403B9">
        <w:rPr>
          <w:rFonts w:ascii="Palatino Linotype" w:eastAsia="Times New Roman" w:hAnsi="Palatino Linotype" w:cs="Times New Roman"/>
          <w:sz w:val="24"/>
          <w:szCs w:val="24"/>
        </w:rPr>
        <w:t>&lt;word Form=”great” wordnet id=”a-01677433” pos=”JJ” sense=”remarkable or out of the ordinary in degree or magnitude or effect” polanty=”0.8” subjectivity=”0.8” intensity=”1.0” confidence=”0.9” /&gt;</w:t>
      </w:r>
    </w:p>
    <w:p w14:paraId="5054F145" w14:textId="77777777" w:rsidR="002403B9" w:rsidRDefault="002403B9" w:rsidP="00727DD0">
      <w:pPr>
        <w:spacing w:line="254" w:lineRule="auto"/>
        <w:ind w:firstLine="720"/>
        <w:jc w:val="both"/>
        <w:rPr>
          <w:rFonts w:ascii="Palatino Linotype" w:eastAsia="Times New Roman" w:hAnsi="Palatino Linotype" w:cs="Times New Roman"/>
          <w:sz w:val="24"/>
        </w:rPr>
      </w:pPr>
      <w:r w:rsidRPr="002403B9">
        <w:rPr>
          <w:rFonts w:ascii="Palatino Linotype" w:eastAsia="Times New Roman" w:hAnsi="Palatino Linotype" w:cs="Times New Roman"/>
          <w:sz w:val="24"/>
          <w:szCs w:val="24"/>
        </w:rPr>
        <w:t>In additio</w:t>
      </w:r>
      <w:r w:rsidR="00BC1B01">
        <w:rPr>
          <w:rFonts w:ascii="Palatino Linotype" w:eastAsia="Times New Roman" w:hAnsi="Palatino Linotype" w:cs="Times New Roman"/>
          <w:sz w:val="24"/>
          <w:szCs w:val="24"/>
        </w:rPr>
        <w:t>n to the polarity, subjectivity</w:t>
      </w:r>
      <w:r w:rsidRPr="002403B9">
        <w:rPr>
          <w:rFonts w:ascii="Palatino Linotype" w:eastAsia="Times New Roman" w:hAnsi="Palatino Linotype" w:cs="Times New Roman"/>
          <w:sz w:val="24"/>
          <w:szCs w:val="24"/>
        </w:rPr>
        <w:t xml:space="preserve"> and intensity mentioned in the comment above, </w:t>
      </w:r>
      <w:r w:rsidR="00BC1B01">
        <w:rPr>
          <w:rFonts w:ascii="Palatino Linotype" w:eastAsia="Times New Roman" w:hAnsi="Palatino Linotype" w:cs="Times New Roman"/>
          <w:sz w:val="24"/>
          <w:szCs w:val="24"/>
        </w:rPr>
        <w:t>there's also “confidence”, but we</w:t>
      </w:r>
      <w:r w:rsidRPr="002403B9">
        <w:rPr>
          <w:rFonts w:ascii="Palatino Linotype" w:eastAsia="Times New Roman" w:hAnsi="Palatino Linotype" w:cs="Times New Roman"/>
          <w:sz w:val="24"/>
          <w:szCs w:val="24"/>
        </w:rPr>
        <w:t xml:space="preserve"> don't see this being used anywhere. In the case of “great” here</w:t>
      </w:r>
      <w:r w:rsidR="00BC1B01">
        <w:rPr>
          <w:rFonts w:ascii="Palatino Linotype" w:eastAsia="Times New Roman" w:hAnsi="Palatino Linotype" w:cs="Times New Roman"/>
          <w:sz w:val="24"/>
          <w:szCs w:val="24"/>
        </w:rPr>
        <w:t>,</w:t>
      </w:r>
      <w:r w:rsidRPr="002403B9">
        <w:rPr>
          <w:rFonts w:ascii="Palatino Linotype" w:eastAsia="Times New Roman" w:hAnsi="Palatino Linotype" w:cs="Times New Roman"/>
          <w:sz w:val="24"/>
          <w:szCs w:val="24"/>
        </w:rPr>
        <w:t xml:space="preserve"> it's all the same part of speech (JJ, adjective), and the senses are themselves natural language and not used.</w:t>
      </w:r>
      <w:r w:rsidR="00045FE5" w:rsidRPr="00045FE5">
        <w:rPr>
          <w:rFonts w:ascii="Times New Roman" w:eastAsia="Times New Roman" w:hAnsi="Times New Roman" w:cs="Times New Roman"/>
          <w:sz w:val="24"/>
        </w:rPr>
        <w:t xml:space="preserve"> </w:t>
      </w:r>
      <w:r w:rsidR="00045FE5" w:rsidRPr="00045FE5">
        <w:rPr>
          <w:rFonts w:ascii="Palatino Linotype" w:eastAsia="Times New Roman" w:hAnsi="Palatino Linotype" w:cs="Times New Roman"/>
          <w:sz w:val="24"/>
        </w:rPr>
        <w:t>To simplify for readability:</w:t>
      </w:r>
    </w:p>
    <w:p w14:paraId="65B8BE5A" w14:textId="77777777" w:rsidR="00045FE5" w:rsidRDefault="00045FE5" w:rsidP="002403B9">
      <w:pPr>
        <w:spacing w:line="254" w:lineRule="auto"/>
        <w:ind w:firstLine="720"/>
        <w:jc w:val="both"/>
        <w:rPr>
          <w:rFonts w:ascii="Palatino Linotype" w:eastAsia="Times New Roman" w:hAnsi="Palatino Linotype" w:cs="Times New Roman"/>
          <w:sz w:val="24"/>
          <w:szCs w:val="24"/>
        </w:rPr>
      </w:pPr>
    </w:p>
    <w:tbl>
      <w:tblPr>
        <w:tblStyle w:val="TableGrid"/>
        <w:tblW w:w="0" w:type="auto"/>
        <w:tblLook w:val="04A0" w:firstRow="1" w:lastRow="0" w:firstColumn="1" w:lastColumn="0" w:noHBand="0" w:noVBand="1"/>
      </w:tblPr>
      <w:tblGrid>
        <w:gridCol w:w="2214"/>
        <w:gridCol w:w="2214"/>
        <w:gridCol w:w="2214"/>
        <w:gridCol w:w="2214"/>
      </w:tblGrid>
      <w:tr w:rsidR="00045FE5" w14:paraId="5136201D" w14:textId="77777777" w:rsidTr="00045FE5">
        <w:trPr>
          <w:trHeight w:val="440"/>
        </w:trPr>
        <w:tc>
          <w:tcPr>
            <w:tcW w:w="2214" w:type="dxa"/>
          </w:tcPr>
          <w:p w14:paraId="7B6B7E2D" w14:textId="77777777" w:rsidR="00045FE5" w:rsidRPr="00045FE5" w:rsidRDefault="00045FE5" w:rsidP="00045FE5">
            <w:pPr>
              <w:spacing w:line="254" w:lineRule="auto"/>
              <w:jc w:val="both"/>
              <w:rPr>
                <w:rFonts w:ascii="Palatino Linotype" w:hAnsi="Palatino Linotype"/>
                <w:sz w:val="24"/>
                <w:szCs w:val="24"/>
              </w:rPr>
            </w:pPr>
            <w:r w:rsidRPr="00045FE5">
              <w:rPr>
                <w:rFonts w:ascii="Palatino Linotype" w:eastAsia="Times New Roman" w:hAnsi="Palatino Linotype" w:cs="Times New Roman"/>
                <w:sz w:val="24"/>
              </w:rPr>
              <w:lastRenderedPageBreak/>
              <w:t>Word</w:t>
            </w:r>
          </w:p>
        </w:tc>
        <w:tc>
          <w:tcPr>
            <w:tcW w:w="2214" w:type="dxa"/>
          </w:tcPr>
          <w:p w14:paraId="65D46B5F" w14:textId="77777777" w:rsidR="00045FE5" w:rsidRPr="00045FE5" w:rsidRDefault="00045FE5" w:rsidP="00D71037">
            <w:pPr>
              <w:spacing w:line="0" w:lineRule="atLeast"/>
              <w:ind w:left="100"/>
              <w:rPr>
                <w:rFonts w:ascii="Palatino Linotype" w:hAnsi="Palatino Linotype"/>
              </w:rPr>
            </w:pPr>
            <w:r w:rsidRPr="00045FE5">
              <w:rPr>
                <w:rFonts w:ascii="Palatino Linotype" w:eastAsia="Times New Roman" w:hAnsi="Palatino Linotype" w:cs="Times New Roman"/>
                <w:sz w:val="24"/>
              </w:rPr>
              <w:t>Polarity</w:t>
            </w:r>
          </w:p>
        </w:tc>
        <w:tc>
          <w:tcPr>
            <w:tcW w:w="2214" w:type="dxa"/>
          </w:tcPr>
          <w:p w14:paraId="2128126D" w14:textId="77777777" w:rsidR="00045FE5" w:rsidRPr="00045FE5" w:rsidRDefault="00045FE5" w:rsidP="00045FE5">
            <w:pPr>
              <w:spacing w:line="254" w:lineRule="auto"/>
              <w:jc w:val="both"/>
              <w:rPr>
                <w:rFonts w:ascii="Palatino Linotype" w:hAnsi="Palatino Linotype"/>
                <w:sz w:val="24"/>
                <w:szCs w:val="24"/>
              </w:rPr>
            </w:pPr>
            <w:r w:rsidRPr="00045FE5">
              <w:rPr>
                <w:rFonts w:ascii="Palatino Linotype" w:eastAsia="Times New Roman" w:hAnsi="Palatino Linotype" w:cs="Times New Roman"/>
                <w:sz w:val="24"/>
              </w:rPr>
              <w:t>Subjectivity</w:t>
            </w:r>
          </w:p>
        </w:tc>
        <w:tc>
          <w:tcPr>
            <w:tcW w:w="2214" w:type="dxa"/>
          </w:tcPr>
          <w:p w14:paraId="19579D31" w14:textId="77777777" w:rsidR="00045FE5" w:rsidRPr="00045FE5" w:rsidRDefault="00045FE5" w:rsidP="00045FE5">
            <w:pPr>
              <w:spacing w:line="254" w:lineRule="auto"/>
              <w:jc w:val="both"/>
              <w:rPr>
                <w:rFonts w:ascii="Palatino Linotype" w:hAnsi="Palatino Linotype"/>
                <w:sz w:val="24"/>
                <w:szCs w:val="24"/>
              </w:rPr>
            </w:pPr>
            <w:r w:rsidRPr="00045FE5">
              <w:rPr>
                <w:rFonts w:ascii="Palatino Linotype" w:eastAsia="Times New Roman" w:hAnsi="Palatino Linotype" w:cs="Times New Roman"/>
                <w:sz w:val="24"/>
              </w:rPr>
              <w:t>Intensity</w:t>
            </w:r>
          </w:p>
        </w:tc>
      </w:tr>
      <w:tr w:rsidR="00045FE5" w14:paraId="41B029F4" w14:textId="77777777" w:rsidTr="00045FE5">
        <w:trPr>
          <w:trHeight w:val="539"/>
        </w:trPr>
        <w:tc>
          <w:tcPr>
            <w:tcW w:w="2214" w:type="dxa"/>
          </w:tcPr>
          <w:p w14:paraId="247AE509" w14:textId="77777777" w:rsidR="00045FE5" w:rsidRPr="00045FE5" w:rsidRDefault="00045FE5" w:rsidP="00045FE5">
            <w:pPr>
              <w:spacing w:line="254" w:lineRule="auto"/>
              <w:jc w:val="both"/>
              <w:rPr>
                <w:rFonts w:ascii="Palatino Linotype" w:eastAsia="Times New Roman" w:hAnsi="Palatino Linotype" w:cs="Times New Roman"/>
                <w:sz w:val="24"/>
              </w:rPr>
            </w:pPr>
            <w:r w:rsidRPr="00045FE5">
              <w:rPr>
                <w:rFonts w:ascii="Palatino Linotype" w:eastAsia="Times New Roman" w:hAnsi="Palatino Linotype" w:cs="Times New Roman"/>
                <w:sz w:val="24"/>
              </w:rPr>
              <w:t>Great</w:t>
            </w:r>
          </w:p>
        </w:tc>
        <w:tc>
          <w:tcPr>
            <w:tcW w:w="2214" w:type="dxa"/>
          </w:tcPr>
          <w:p w14:paraId="19B13E59"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1.0</w:t>
            </w:r>
          </w:p>
        </w:tc>
        <w:tc>
          <w:tcPr>
            <w:tcW w:w="2214" w:type="dxa"/>
          </w:tcPr>
          <w:p w14:paraId="3FB19906"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1.0</w:t>
            </w:r>
          </w:p>
        </w:tc>
        <w:tc>
          <w:tcPr>
            <w:tcW w:w="2214" w:type="dxa"/>
          </w:tcPr>
          <w:p w14:paraId="1B4859F7"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1.0</w:t>
            </w:r>
          </w:p>
        </w:tc>
      </w:tr>
      <w:tr w:rsidR="00045FE5" w14:paraId="7DE9EFED" w14:textId="77777777" w:rsidTr="00045FE5">
        <w:trPr>
          <w:trHeight w:val="530"/>
        </w:trPr>
        <w:tc>
          <w:tcPr>
            <w:tcW w:w="2214" w:type="dxa"/>
          </w:tcPr>
          <w:p w14:paraId="1E464B96" w14:textId="77777777" w:rsidR="00045FE5" w:rsidRDefault="00045FE5" w:rsidP="00045FE5">
            <w:pPr>
              <w:spacing w:line="254" w:lineRule="auto"/>
              <w:jc w:val="both"/>
              <w:rPr>
                <w:rFonts w:ascii="Palatino Linotype" w:hAnsi="Palatino Linotype"/>
                <w:sz w:val="24"/>
                <w:szCs w:val="24"/>
              </w:rPr>
            </w:pPr>
            <w:r w:rsidRPr="00045FE5">
              <w:rPr>
                <w:rFonts w:ascii="Palatino Linotype" w:eastAsia="Times New Roman" w:hAnsi="Palatino Linotype" w:cs="Times New Roman"/>
                <w:sz w:val="24"/>
              </w:rPr>
              <w:t>Great</w:t>
            </w:r>
          </w:p>
        </w:tc>
        <w:tc>
          <w:tcPr>
            <w:tcW w:w="2214" w:type="dxa"/>
          </w:tcPr>
          <w:p w14:paraId="09CE7A16"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1.0</w:t>
            </w:r>
          </w:p>
        </w:tc>
        <w:tc>
          <w:tcPr>
            <w:tcW w:w="2214" w:type="dxa"/>
          </w:tcPr>
          <w:p w14:paraId="512E4122"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1.0</w:t>
            </w:r>
          </w:p>
        </w:tc>
        <w:tc>
          <w:tcPr>
            <w:tcW w:w="2214" w:type="dxa"/>
          </w:tcPr>
          <w:p w14:paraId="76859675"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1.0</w:t>
            </w:r>
          </w:p>
        </w:tc>
      </w:tr>
      <w:tr w:rsidR="00045FE5" w14:paraId="6074CA95" w14:textId="77777777" w:rsidTr="00045FE5">
        <w:trPr>
          <w:trHeight w:val="530"/>
        </w:trPr>
        <w:tc>
          <w:tcPr>
            <w:tcW w:w="2214" w:type="dxa"/>
          </w:tcPr>
          <w:p w14:paraId="12A646D2" w14:textId="77777777" w:rsidR="00045FE5" w:rsidRDefault="00045FE5" w:rsidP="00045FE5">
            <w:pPr>
              <w:spacing w:line="254" w:lineRule="auto"/>
              <w:jc w:val="both"/>
              <w:rPr>
                <w:rFonts w:ascii="Palatino Linotype" w:hAnsi="Palatino Linotype"/>
                <w:sz w:val="24"/>
                <w:szCs w:val="24"/>
              </w:rPr>
            </w:pPr>
            <w:r w:rsidRPr="00045FE5">
              <w:rPr>
                <w:rFonts w:ascii="Palatino Linotype" w:eastAsia="Times New Roman" w:hAnsi="Palatino Linotype" w:cs="Times New Roman"/>
                <w:sz w:val="24"/>
              </w:rPr>
              <w:t>Great</w:t>
            </w:r>
          </w:p>
        </w:tc>
        <w:tc>
          <w:tcPr>
            <w:tcW w:w="2214" w:type="dxa"/>
          </w:tcPr>
          <w:p w14:paraId="0FF7932D"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0.4</w:t>
            </w:r>
          </w:p>
        </w:tc>
        <w:tc>
          <w:tcPr>
            <w:tcW w:w="2214" w:type="dxa"/>
          </w:tcPr>
          <w:p w14:paraId="27D5D142"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0.2</w:t>
            </w:r>
          </w:p>
        </w:tc>
        <w:tc>
          <w:tcPr>
            <w:tcW w:w="2214" w:type="dxa"/>
          </w:tcPr>
          <w:p w14:paraId="50C99563"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1.0</w:t>
            </w:r>
          </w:p>
        </w:tc>
      </w:tr>
      <w:tr w:rsidR="00045FE5" w14:paraId="1041AE44" w14:textId="77777777" w:rsidTr="00045FE5">
        <w:trPr>
          <w:trHeight w:val="440"/>
        </w:trPr>
        <w:tc>
          <w:tcPr>
            <w:tcW w:w="2214" w:type="dxa"/>
          </w:tcPr>
          <w:p w14:paraId="7B8CAB3D" w14:textId="77777777" w:rsidR="00045FE5" w:rsidRDefault="00045FE5" w:rsidP="00045FE5">
            <w:pPr>
              <w:spacing w:line="254" w:lineRule="auto"/>
              <w:jc w:val="both"/>
              <w:rPr>
                <w:rFonts w:ascii="Palatino Linotype" w:hAnsi="Palatino Linotype"/>
                <w:sz w:val="24"/>
                <w:szCs w:val="24"/>
              </w:rPr>
            </w:pPr>
            <w:r w:rsidRPr="00045FE5">
              <w:rPr>
                <w:rFonts w:ascii="Palatino Linotype" w:eastAsia="Times New Roman" w:hAnsi="Palatino Linotype" w:cs="Times New Roman"/>
                <w:sz w:val="24"/>
              </w:rPr>
              <w:t>Great</w:t>
            </w:r>
          </w:p>
        </w:tc>
        <w:tc>
          <w:tcPr>
            <w:tcW w:w="2214" w:type="dxa"/>
          </w:tcPr>
          <w:p w14:paraId="5E923FB0"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0.8</w:t>
            </w:r>
          </w:p>
        </w:tc>
        <w:tc>
          <w:tcPr>
            <w:tcW w:w="2214" w:type="dxa"/>
          </w:tcPr>
          <w:p w14:paraId="2BA23EF2"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0.8</w:t>
            </w:r>
          </w:p>
        </w:tc>
        <w:tc>
          <w:tcPr>
            <w:tcW w:w="2214" w:type="dxa"/>
          </w:tcPr>
          <w:p w14:paraId="0A5594FF" w14:textId="77777777" w:rsidR="00045FE5" w:rsidRDefault="00045FE5" w:rsidP="00045FE5">
            <w:pPr>
              <w:spacing w:line="254" w:lineRule="auto"/>
              <w:jc w:val="both"/>
              <w:rPr>
                <w:rFonts w:ascii="Palatino Linotype" w:hAnsi="Palatino Linotype"/>
                <w:sz w:val="24"/>
                <w:szCs w:val="24"/>
              </w:rPr>
            </w:pPr>
            <w:r>
              <w:rPr>
                <w:rFonts w:ascii="Palatino Linotype" w:hAnsi="Palatino Linotype"/>
                <w:sz w:val="24"/>
                <w:szCs w:val="24"/>
              </w:rPr>
              <w:t>1.0</w:t>
            </w:r>
          </w:p>
        </w:tc>
      </w:tr>
    </w:tbl>
    <w:p w14:paraId="42C71FF3" w14:textId="6075F75B" w:rsidR="002403B9" w:rsidRPr="0013431E" w:rsidRDefault="00E53D3C" w:rsidP="001A3A2C">
      <w:pPr>
        <w:rPr>
          <w:rFonts w:ascii="Palatino Linotype" w:hAnsi="Palatino Linotype"/>
          <w:sz w:val="24"/>
          <w:szCs w:val="24"/>
        </w:rPr>
      </w:pP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t>[Table: 1]</w:t>
      </w:r>
      <w:r w:rsidR="008D7224">
        <w:rPr>
          <w:rFonts w:ascii="Palatino Linotype" w:hAnsi="Palatino Linotype"/>
          <w:sz w:val="24"/>
          <w:szCs w:val="24"/>
        </w:rPr>
        <w:t xml:space="preserve"> Keyword Sentiment Value 1</w:t>
      </w:r>
    </w:p>
    <w:p w14:paraId="6C217E6C" w14:textId="77777777" w:rsidR="0013431E" w:rsidRPr="0013431E" w:rsidRDefault="0013431E" w:rsidP="00727DD0">
      <w:pPr>
        <w:spacing w:line="0" w:lineRule="atLeast"/>
        <w:jc w:val="both"/>
        <w:rPr>
          <w:rFonts w:ascii="Palatino Linotype" w:hAnsi="Palatino Linotype"/>
        </w:rPr>
      </w:pPr>
      <w:r w:rsidRPr="0013431E">
        <w:rPr>
          <w:rFonts w:ascii="Palatino Linotype" w:eastAsia="Times New Roman" w:hAnsi="Palatino Linotype" w:cs="Times New Roman"/>
          <w:sz w:val="24"/>
        </w:rPr>
        <w:t>When calculating sentiment for a single word, TextBlob uses a sophisticated technique known to</w:t>
      </w:r>
    </w:p>
    <w:p w14:paraId="5BFBEA92" w14:textId="77777777" w:rsidR="0013431E" w:rsidRPr="0013431E" w:rsidRDefault="00BC1B01" w:rsidP="00727DD0">
      <w:pPr>
        <w:spacing w:line="0" w:lineRule="atLeast"/>
        <w:jc w:val="both"/>
        <w:rPr>
          <w:rFonts w:ascii="Palatino Linotype" w:hAnsi="Palatino Linotype"/>
        </w:rPr>
      </w:pPr>
      <w:r>
        <w:rPr>
          <w:rFonts w:ascii="Palatino Linotype" w:eastAsia="Times New Roman" w:hAnsi="Palatino Linotype" w:cs="Times New Roman"/>
          <w:sz w:val="24"/>
        </w:rPr>
        <w:t xml:space="preserve">Mathematicians </w:t>
      </w:r>
      <w:r w:rsidRPr="0013431E">
        <w:rPr>
          <w:rFonts w:ascii="Palatino Linotype" w:eastAsia="Times New Roman" w:hAnsi="Palatino Linotype" w:cs="Times New Roman"/>
          <w:sz w:val="24"/>
        </w:rPr>
        <w:t xml:space="preserve">as </w:t>
      </w:r>
      <w:r>
        <w:rPr>
          <w:rFonts w:ascii="Palatino Linotype" w:eastAsia="Times New Roman" w:hAnsi="Palatino Linotype" w:cs="Times New Roman"/>
          <w:sz w:val="24"/>
        </w:rPr>
        <w:t>“</w:t>
      </w:r>
      <w:r w:rsidR="0013431E" w:rsidRPr="0013431E">
        <w:rPr>
          <w:rFonts w:ascii="Palatino Linotype" w:eastAsia="Times New Roman" w:hAnsi="Palatino Linotype" w:cs="Times New Roman"/>
          <w:sz w:val="24"/>
        </w:rPr>
        <w:t>averaging”.</w:t>
      </w:r>
    </w:p>
    <w:p w14:paraId="6A62CE42" w14:textId="77777777" w:rsidR="0013431E" w:rsidRPr="0013431E" w:rsidRDefault="00BC1B01" w:rsidP="00727DD0">
      <w:pPr>
        <w:spacing w:line="0" w:lineRule="atLeast"/>
        <w:jc w:val="both"/>
        <w:rPr>
          <w:rFonts w:ascii="Palatino Linotype" w:hAnsi="Palatino Linotype"/>
        </w:rPr>
      </w:pPr>
      <w:r w:rsidRPr="0013431E">
        <w:rPr>
          <w:rFonts w:ascii="Palatino Linotype" w:eastAsia="Times New Roman" w:hAnsi="Palatino Linotype" w:cs="Times New Roman"/>
          <w:sz w:val="24"/>
        </w:rPr>
        <w:t>TextBlob (</w:t>
      </w:r>
      <w:r w:rsidR="0013431E" w:rsidRPr="0013431E">
        <w:rPr>
          <w:rFonts w:ascii="Palatino Linotype" w:eastAsia="Times New Roman" w:hAnsi="Palatino Linotype" w:cs="Times New Roman"/>
          <w:sz w:val="24"/>
        </w:rPr>
        <w:t>“great").sentiment</w:t>
      </w:r>
    </w:p>
    <w:p w14:paraId="6B8FB767" w14:textId="77777777" w:rsidR="0013431E" w:rsidRPr="0013431E" w:rsidRDefault="0013431E" w:rsidP="00727DD0">
      <w:pPr>
        <w:spacing w:line="0" w:lineRule="atLeast"/>
        <w:jc w:val="both"/>
        <w:rPr>
          <w:rFonts w:ascii="Palatino Linotype" w:hAnsi="Palatino Linotype"/>
        </w:rPr>
      </w:pPr>
      <w:r w:rsidRPr="0013431E">
        <w:rPr>
          <w:rFonts w:ascii="Palatino Linotype" w:eastAsia="Times New Roman" w:hAnsi="Palatino Linotype" w:cs="Times New Roman"/>
          <w:sz w:val="24"/>
        </w:rPr>
        <w:t xml:space="preserve">## </w:t>
      </w:r>
      <w:r w:rsidR="00BC1B01" w:rsidRPr="0013431E">
        <w:rPr>
          <w:rFonts w:ascii="Palatino Linotype" w:eastAsia="Times New Roman" w:hAnsi="Palatino Linotype" w:cs="Times New Roman"/>
          <w:sz w:val="24"/>
        </w:rPr>
        <w:t>Sentiment (</w:t>
      </w:r>
      <w:r w:rsidRPr="0013431E">
        <w:rPr>
          <w:rFonts w:ascii="Palatino Linotype" w:eastAsia="Times New Roman" w:hAnsi="Palatino Linotype" w:cs="Times New Roman"/>
          <w:sz w:val="24"/>
        </w:rPr>
        <w:t>polarity=0.8, subjectivity=0.75)</w:t>
      </w:r>
    </w:p>
    <w:p w14:paraId="037BED2C" w14:textId="77777777" w:rsidR="0013431E" w:rsidRPr="0013431E" w:rsidRDefault="0013431E" w:rsidP="00727DD0">
      <w:pPr>
        <w:spacing w:line="252" w:lineRule="auto"/>
        <w:ind w:firstLine="720"/>
        <w:jc w:val="both"/>
        <w:rPr>
          <w:rFonts w:ascii="Palatino Linotype" w:hAnsi="Palatino Linotype"/>
        </w:rPr>
      </w:pPr>
      <w:r w:rsidRPr="0013431E">
        <w:rPr>
          <w:rFonts w:ascii="Palatino Linotype" w:eastAsia="Times New Roman" w:hAnsi="Palatino Linotype" w:cs="Times New Roman"/>
          <w:sz w:val="24"/>
        </w:rPr>
        <w:t>At this point we might feel as if we're touring a sausage factory. That feeling isn't going to go away, but remember how delicious sausage is! Even if there isn't a lot of magic here, the results can be useful—and you certainly can't beat it for convenience.</w:t>
      </w:r>
    </w:p>
    <w:p w14:paraId="4446631D" w14:textId="77777777" w:rsidR="0013431E" w:rsidRDefault="00BC1B01" w:rsidP="00727DD0">
      <w:pPr>
        <w:spacing w:line="0" w:lineRule="atLeast"/>
        <w:ind w:firstLine="720"/>
        <w:jc w:val="both"/>
        <w:rPr>
          <w:rFonts w:ascii="Palatino Linotype" w:eastAsia="Times New Roman" w:hAnsi="Palatino Linotype" w:cs="Times New Roman"/>
          <w:sz w:val="24"/>
        </w:rPr>
      </w:pPr>
      <w:r>
        <w:rPr>
          <w:rFonts w:ascii="Palatino Linotype" w:eastAsia="Times New Roman" w:hAnsi="Palatino Linotype" w:cs="Times New Roman"/>
          <w:sz w:val="24"/>
        </w:rPr>
        <w:t>TextBlob doesn't</w:t>
      </w:r>
      <w:r w:rsidR="0013431E" w:rsidRPr="0013431E">
        <w:rPr>
          <w:rFonts w:ascii="Palatino Linotype" w:eastAsia="Times New Roman" w:hAnsi="Palatino Linotype" w:cs="Times New Roman"/>
          <w:sz w:val="24"/>
        </w:rPr>
        <w:t xml:space="preserve"> handle negation, and that </w:t>
      </w:r>
      <w:r w:rsidRPr="0013431E">
        <w:rPr>
          <w:rFonts w:ascii="Palatino Linotype" w:eastAsia="Times New Roman" w:hAnsi="Palatino Linotype" w:cs="Times New Roman"/>
          <w:sz w:val="24"/>
        </w:rPr>
        <w:t>isn’t</w:t>
      </w:r>
      <w:r w:rsidR="0013431E" w:rsidRPr="0013431E">
        <w:rPr>
          <w:rFonts w:ascii="Palatino Linotype" w:eastAsia="Times New Roman" w:hAnsi="Palatino Linotype" w:cs="Times New Roman"/>
          <w:sz w:val="24"/>
        </w:rPr>
        <w:t xml:space="preserve"> </w:t>
      </w:r>
      <w:r w:rsidRPr="0013431E">
        <w:rPr>
          <w:rFonts w:ascii="Palatino Linotype" w:eastAsia="Times New Roman" w:hAnsi="Palatino Linotype" w:cs="Times New Roman"/>
          <w:sz w:val="24"/>
        </w:rPr>
        <w:t>anything</w:t>
      </w:r>
      <w:r w:rsidR="0013431E" w:rsidRPr="0013431E">
        <w:rPr>
          <w:rFonts w:ascii="Palatino Linotype" w:eastAsia="Times New Roman" w:hAnsi="Palatino Linotype" w:cs="Times New Roman"/>
          <w:sz w:val="24"/>
        </w:rPr>
        <w:t>!</w:t>
      </w:r>
    </w:p>
    <w:p w14:paraId="5B5516DE" w14:textId="77777777" w:rsidR="0013431E" w:rsidRDefault="0013431E" w:rsidP="00727DD0">
      <w:pPr>
        <w:spacing w:line="0" w:lineRule="atLeast"/>
        <w:jc w:val="both"/>
        <w:rPr>
          <w:rFonts w:ascii="Times New Roman" w:eastAsia="Times New Roman" w:hAnsi="Times New Roman" w:cs="Times New Roman"/>
          <w:sz w:val="24"/>
        </w:rPr>
      </w:pPr>
    </w:p>
    <w:p w14:paraId="6A5B197D" w14:textId="77777777" w:rsidR="0013431E" w:rsidRDefault="00BC1B01" w:rsidP="00727DD0">
      <w:pPr>
        <w:spacing w:line="0" w:lineRule="atLeast"/>
        <w:jc w:val="both"/>
      </w:pPr>
      <w:r>
        <w:rPr>
          <w:rFonts w:ascii="Times New Roman" w:eastAsia="Times New Roman" w:hAnsi="Times New Roman" w:cs="Times New Roman"/>
          <w:sz w:val="24"/>
        </w:rPr>
        <w:t>TextBlob (</w:t>
      </w:r>
      <w:r w:rsidR="0013431E">
        <w:rPr>
          <w:rFonts w:ascii="Times New Roman" w:eastAsia="Times New Roman" w:hAnsi="Times New Roman" w:cs="Times New Roman"/>
          <w:sz w:val="24"/>
        </w:rPr>
        <w:t>"not great").sentiment</w:t>
      </w:r>
    </w:p>
    <w:p w14:paraId="43EDBE41" w14:textId="77777777" w:rsidR="0013431E" w:rsidRPr="0013431E" w:rsidRDefault="0013431E" w:rsidP="00727DD0">
      <w:pPr>
        <w:spacing w:line="0" w:lineRule="atLeast"/>
        <w:jc w:val="both"/>
        <w:rPr>
          <w:rFonts w:ascii="Palatino Linotype" w:hAnsi="Palatino Linotype"/>
          <w:sz w:val="24"/>
          <w:szCs w:val="24"/>
        </w:rPr>
      </w:pPr>
      <w:r w:rsidRPr="0013431E">
        <w:rPr>
          <w:rFonts w:ascii="Palatino Linotype" w:eastAsia="Times New Roman" w:hAnsi="Palatino Linotype" w:cs="Times New Roman"/>
          <w:sz w:val="24"/>
          <w:szCs w:val="24"/>
        </w:rPr>
        <w:t xml:space="preserve">## </w:t>
      </w:r>
      <w:r w:rsidR="00BC1B01" w:rsidRPr="0013431E">
        <w:rPr>
          <w:rFonts w:ascii="Palatino Linotype" w:eastAsia="Times New Roman" w:hAnsi="Palatino Linotype" w:cs="Times New Roman"/>
          <w:sz w:val="24"/>
          <w:szCs w:val="24"/>
        </w:rPr>
        <w:t>Sentiment (</w:t>
      </w:r>
      <w:r w:rsidRPr="0013431E">
        <w:rPr>
          <w:rFonts w:ascii="Palatino Linotype" w:eastAsia="Times New Roman" w:hAnsi="Palatino Linotype" w:cs="Times New Roman"/>
          <w:sz w:val="24"/>
          <w:szCs w:val="24"/>
        </w:rPr>
        <w:t>polarity=-0.4, subjectivity=0.75)</w:t>
      </w:r>
    </w:p>
    <w:p w14:paraId="12A8A865" w14:textId="77777777" w:rsidR="0013431E" w:rsidRPr="0013431E" w:rsidRDefault="0013431E" w:rsidP="00727DD0">
      <w:pPr>
        <w:spacing w:line="0" w:lineRule="atLeast"/>
        <w:jc w:val="both"/>
        <w:rPr>
          <w:rFonts w:ascii="Palatino Linotype" w:hAnsi="Palatino Linotype"/>
          <w:sz w:val="24"/>
          <w:szCs w:val="24"/>
        </w:rPr>
      </w:pPr>
      <w:r w:rsidRPr="0013431E">
        <w:rPr>
          <w:rFonts w:ascii="Palatino Linotype" w:eastAsia="Times New Roman" w:hAnsi="Palatino Linotype" w:cs="Times New Roman"/>
          <w:sz w:val="24"/>
          <w:szCs w:val="24"/>
        </w:rPr>
        <w:t>Negation multiplies the polarity by -0.5, and doesn't affect subjectivity.</w:t>
      </w:r>
    </w:p>
    <w:p w14:paraId="6B50E9EE" w14:textId="77777777" w:rsidR="0013431E" w:rsidRDefault="0013431E" w:rsidP="00727DD0">
      <w:pPr>
        <w:spacing w:line="0" w:lineRule="atLeast"/>
        <w:jc w:val="both"/>
        <w:rPr>
          <w:rFonts w:ascii="Palatino Linotype" w:eastAsia="Times New Roman" w:hAnsi="Palatino Linotype" w:cs="Times New Roman"/>
          <w:sz w:val="24"/>
          <w:szCs w:val="24"/>
        </w:rPr>
      </w:pPr>
      <w:r w:rsidRPr="0013431E">
        <w:rPr>
          <w:rFonts w:ascii="Palatino Linotype" w:eastAsia="Times New Roman" w:hAnsi="Palatino Linotype" w:cs="Times New Roman"/>
          <w:sz w:val="24"/>
          <w:szCs w:val="24"/>
        </w:rPr>
        <w:t>TextB</w:t>
      </w:r>
      <w:r w:rsidR="00BC1B01">
        <w:rPr>
          <w:rFonts w:ascii="Palatino Linotype" w:eastAsia="Times New Roman" w:hAnsi="Palatino Linotype" w:cs="Times New Roman"/>
          <w:sz w:val="24"/>
          <w:szCs w:val="24"/>
        </w:rPr>
        <w:t>lob also handles modifier words.</w:t>
      </w:r>
      <w:r w:rsidRPr="0013431E">
        <w:rPr>
          <w:rFonts w:ascii="Palatino Linotype" w:eastAsia="Times New Roman" w:hAnsi="Palatino Linotype" w:cs="Times New Roman"/>
          <w:sz w:val="24"/>
          <w:szCs w:val="24"/>
        </w:rPr>
        <w:t xml:space="preserve"> Here's the summarized record for “very” from the lexicon:</w:t>
      </w:r>
    </w:p>
    <w:tbl>
      <w:tblPr>
        <w:tblStyle w:val="TableGrid"/>
        <w:tblW w:w="0" w:type="auto"/>
        <w:tblLook w:val="04A0" w:firstRow="1" w:lastRow="0" w:firstColumn="1" w:lastColumn="0" w:noHBand="0" w:noVBand="1"/>
      </w:tblPr>
      <w:tblGrid>
        <w:gridCol w:w="2214"/>
        <w:gridCol w:w="2214"/>
        <w:gridCol w:w="2214"/>
        <w:gridCol w:w="2214"/>
      </w:tblGrid>
      <w:tr w:rsidR="00D71037" w14:paraId="709E8F53" w14:textId="77777777" w:rsidTr="00D71037">
        <w:tc>
          <w:tcPr>
            <w:tcW w:w="2214" w:type="dxa"/>
          </w:tcPr>
          <w:p w14:paraId="1A2B34FE" w14:textId="77777777" w:rsidR="00D71037" w:rsidRPr="00D71037" w:rsidRDefault="00D71037" w:rsidP="0013431E">
            <w:pPr>
              <w:spacing w:line="0" w:lineRule="atLeast"/>
              <w:rPr>
                <w:rFonts w:ascii="Palatino Linotype" w:eastAsia="Times New Roman" w:hAnsi="Palatino Linotype" w:cs="Times New Roman"/>
                <w:sz w:val="24"/>
                <w:szCs w:val="24"/>
              </w:rPr>
            </w:pPr>
            <w:r w:rsidRPr="00D71037">
              <w:rPr>
                <w:rFonts w:ascii="Palatino Linotype" w:eastAsia="Times New Roman" w:hAnsi="Palatino Linotype" w:cs="Times New Roman"/>
                <w:sz w:val="24"/>
              </w:rPr>
              <w:t>Word</w:t>
            </w:r>
          </w:p>
        </w:tc>
        <w:tc>
          <w:tcPr>
            <w:tcW w:w="2214" w:type="dxa"/>
          </w:tcPr>
          <w:p w14:paraId="069CAC8C" w14:textId="77777777" w:rsidR="00D71037" w:rsidRPr="00D71037" w:rsidRDefault="00D71037" w:rsidP="0013431E">
            <w:pPr>
              <w:spacing w:line="0" w:lineRule="atLeast"/>
              <w:rPr>
                <w:rFonts w:ascii="Palatino Linotype" w:eastAsia="Times New Roman" w:hAnsi="Palatino Linotype" w:cs="Times New Roman"/>
                <w:sz w:val="24"/>
                <w:szCs w:val="24"/>
              </w:rPr>
            </w:pPr>
            <w:r w:rsidRPr="00D71037">
              <w:rPr>
                <w:rFonts w:ascii="Palatino Linotype" w:eastAsia="Times New Roman" w:hAnsi="Palatino Linotype" w:cs="Times New Roman"/>
                <w:sz w:val="24"/>
              </w:rPr>
              <w:t>Polarity</w:t>
            </w:r>
          </w:p>
        </w:tc>
        <w:tc>
          <w:tcPr>
            <w:tcW w:w="2214" w:type="dxa"/>
          </w:tcPr>
          <w:p w14:paraId="43943A25" w14:textId="77777777" w:rsidR="00D71037" w:rsidRPr="00D71037" w:rsidRDefault="00D71037" w:rsidP="0013431E">
            <w:pPr>
              <w:spacing w:line="0" w:lineRule="atLeast"/>
              <w:rPr>
                <w:rFonts w:ascii="Palatino Linotype" w:eastAsia="Times New Roman" w:hAnsi="Palatino Linotype" w:cs="Times New Roman"/>
                <w:sz w:val="24"/>
                <w:szCs w:val="24"/>
              </w:rPr>
            </w:pPr>
            <w:r w:rsidRPr="00D71037">
              <w:rPr>
                <w:rFonts w:ascii="Palatino Linotype" w:eastAsia="Times New Roman" w:hAnsi="Palatino Linotype" w:cs="Times New Roman"/>
                <w:sz w:val="24"/>
              </w:rPr>
              <w:t>Subjectivity</w:t>
            </w:r>
          </w:p>
        </w:tc>
        <w:tc>
          <w:tcPr>
            <w:tcW w:w="2214" w:type="dxa"/>
          </w:tcPr>
          <w:p w14:paraId="28877BA1" w14:textId="77777777" w:rsidR="00D71037" w:rsidRPr="00D71037" w:rsidRDefault="00D71037" w:rsidP="0013431E">
            <w:pPr>
              <w:spacing w:line="0" w:lineRule="atLeast"/>
              <w:rPr>
                <w:rFonts w:ascii="Palatino Linotype" w:eastAsia="Times New Roman" w:hAnsi="Palatino Linotype" w:cs="Times New Roman"/>
                <w:sz w:val="24"/>
                <w:szCs w:val="24"/>
              </w:rPr>
            </w:pPr>
            <w:r w:rsidRPr="00D71037">
              <w:rPr>
                <w:rFonts w:ascii="Palatino Linotype" w:eastAsia="Times New Roman" w:hAnsi="Palatino Linotype" w:cs="Times New Roman"/>
                <w:sz w:val="24"/>
              </w:rPr>
              <w:t>Intensity</w:t>
            </w:r>
          </w:p>
        </w:tc>
      </w:tr>
      <w:tr w:rsidR="00D71037" w14:paraId="7060076F" w14:textId="77777777" w:rsidTr="00D71037">
        <w:tc>
          <w:tcPr>
            <w:tcW w:w="2214" w:type="dxa"/>
          </w:tcPr>
          <w:p w14:paraId="0DED5A11" w14:textId="77777777" w:rsidR="00D71037" w:rsidRDefault="00D71037" w:rsidP="0013431E">
            <w:pPr>
              <w:spacing w:line="0" w:lineRule="atLeast"/>
              <w:rPr>
                <w:rFonts w:ascii="Palatino Linotype" w:eastAsia="Times New Roman" w:hAnsi="Palatino Linotype" w:cs="Times New Roman"/>
                <w:sz w:val="24"/>
                <w:szCs w:val="24"/>
              </w:rPr>
            </w:pPr>
            <w:r>
              <w:rPr>
                <w:rFonts w:ascii="Palatino Linotype" w:eastAsia="Times New Roman" w:hAnsi="Palatino Linotype" w:cs="Times New Roman"/>
                <w:sz w:val="24"/>
                <w:szCs w:val="24"/>
              </w:rPr>
              <w:t xml:space="preserve">Very </w:t>
            </w:r>
          </w:p>
        </w:tc>
        <w:tc>
          <w:tcPr>
            <w:tcW w:w="2214" w:type="dxa"/>
          </w:tcPr>
          <w:p w14:paraId="65A4FBD7" w14:textId="77777777" w:rsidR="00D71037" w:rsidRDefault="00D71037" w:rsidP="0013431E">
            <w:pPr>
              <w:spacing w:line="0" w:lineRule="atLeast"/>
              <w:rPr>
                <w:rFonts w:ascii="Palatino Linotype" w:eastAsia="Times New Roman" w:hAnsi="Palatino Linotype" w:cs="Times New Roman"/>
                <w:sz w:val="24"/>
                <w:szCs w:val="24"/>
              </w:rPr>
            </w:pPr>
            <w:r>
              <w:rPr>
                <w:rFonts w:ascii="Palatino Linotype" w:eastAsia="Times New Roman" w:hAnsi="Palatino Linotype" w:cs="Times New Roman"/>
                <w:sz w:val="24"/>
                <w:szCs w:val="24"/>
              </w:rPr>
              <w:t>0.2</w:t>
            </w:r>
          </w:p>
        </w:tc>
        <w:tc>
          <w:tcPr>
            <w:tcW w:w="2214" w:type="dxa"/>
          </w:tcPr>
          <w:p w14:paraId="055E53C1" w14:textId="77777777" w:rsidR="00D71037" w:rsidRDefault="00D71037" w:rsidP="0013431E">
            <w:pPr>
              <w:spacing w:line="0" w:lineRule="atLeast"/>
              <w:rPr>
                <w:rFonts w:ascii="Palatino Linotype" w:eastAsia="Times New Roman" w:hAnsi="Palatino Linotype" w:cs="Times New Roman"/>
                <w:sz w:val="24"/>
                <w:szCs w:val="24"/>
              </w:rPr>
            </w:pPr>
            <w:r>
              <w:rPr>
                <w:rFonts w:ascii="Palatino Linotype" w:eastAsia="Times New Roman" w:hAnsi="Palatino Linotype" w:cs="Times New Roman"/>
                <w:sz w:val="24"/>
                <w:szCs w:val="24"/>
              </w:rPr>
              <w:t>0.3</w:t>
            </w:r>
          </w:p>
        </w:tc>
        <w:tc>
          <w:tcPr>
            <w:tcW w:w="2214" w:type="dxa"/>
          </w:tcPr>
          <w:p w14:paraId="0EBFD521" w14:textId="77777777" w:rsidR="00D71037" w:rsidRDefault="00D71037" w:rsidP="0013431E">
            <w:pPr>
              <w:spacing w:line="0" w:lineRule="atLeast"/>
              <w:rPr>
                <w:rFonts w:ascii="Palatino Linotype" w:eastAsia="Times New Roman" w:hAnsi="Palatino Linotype" w:cs="Times New Roman"/>
                <w:sz w:val="24"/>
                <w:szCs w:val="24"/>
              </w:rPr>
            </w:pPr>
            <w:r>
              <w:rPr>
                <w:rFonts w:ascii="Palatino Linotype" w:eastAsia="Times New Roman" w:hAnsi="Palatino Linotype" w:cs="Times New Roman"/>
                <w:sz w:val="24"/>
                <w:szCs w:val="24"/>
              </w:rPr>
              <w:t>1.3</w:t>
            </w:r>
          </w:p>
        </w:tc>
      </w:tr>
    </w:tbl>
    <w:p w14:paraId="2F0A3339" w14:textId="7DFC23C5" w:rsidR="00D71037" w:rsidRDefault="00E53D3C" w:rsidP="0013431E">
      <w:pPr>
        <w:spacing w:line="0" w:lineRule="atLeast"/>
        <w:rPr>
          <w:rFonts w:ascii="Palatino Linotype" w:eastAsia="Times New Roman" w:hAnsi="Palatino Linotype" w:cs="Times New Roman"/>
          <w:sz w:val="24"/>
          <w:szCs w:val="24"/>
        </w:rPr>
      </w:pPr>
      <w:r>
        <w:rPr>
          <w:rFonts w:ascii="Palatino Linotype" w:eastAsia="Times New Roman" w:hAnsi="Palatino Linotype" w:cs="Times New Roman"/>
          <w:sz w:val="24"/>
          <w:szCs w:val="24"/>
        </w:rPr>
        <w:tab/>
      </w:r>
      <w:r>
        <w:rPr>
          <w:rFonts w:ascii="Palatino Linotype" w:eastAsia="Times New Roman" w:hAnsi="Palatino Linotype" w:cs="Times New Roman"/>
          <w:sz w:val="24"/>
          <w:szCs w:val="24"/>
        </w:rPr>
        <w:tab/>
      </w:r>
      <w:r>
        <w:rPr>
          <w:rFonts w:ascii="Palatino Linotype" w:eastAsia="Times New Roman" w:hAnsi="Palatino Linotype" w:cs="Times New Roman"/>
          <w:sz w:val="24"/>
          <w:szCs w:val="24"/>
        </w:rPr>
        <w:tab/>
      </w:r>
      <w:r>
        <w:rPr>
          <w:rFonts w:ascii="Palatino Linotype" w:eastAsia="Times New Roman" w:hAnsi="Palatino Linotype" w:cs="Times New Roman"/>
          <w:sz w:val="24"/>
          <w:szCs w:val="24"/>
        </w:rPr>
        <w:tab/>
        <w:t>[Table: 2]</w:t>
      </w:r>
      <w:r w:rsidR="008D7224">
        <w:rPr>
          <w:rFonts w:ascii="Palatino Linotype" w:eastAsia="Times New Roman" w:hAnsi="Palatino Linotype" w:cs="Times New Roman"/>
          <w:sz w:val="24"/>
          <w:szCs w:val="24"/>
        </w:rPr>
        <w:t xml:space="preserve"> </w:t>
      </w:r>
      <w:r w:rsidR="008D7224">
        <w:rPr>
          <w:rFonts w:ascii="Palatino Linotype" w:hAnsi="Palatino Linotype"/>
          <w:sz w:val="24"/>
          <w:szCs w:val="24"/>
        </w:rPr>
        <w:t>Keyword Sentiment Value</w:t>
      </w:r>
      <w:r w:rsidR="008D7224">
        <w:rPr>
          <w:rFonts w:ascii="Palatino Linotype" w:hAnsi="Palatino Linotype"/>
          <w:sz w:val="24"/>
          <w:szCs w:val="24"/>
        </w:rPr>
        <w:t xml:space="preserve"> 2</w:t>
      </w:r>
    </w:p>
    <w:p w14:paraId="355BDBF6" w14:textId="77777777" w:rsidR="00D71037" w:rsidRPr="00D71037" w:rsidRDefault="00D71037" w:rsidP="00727DD0">
      <w:pPr>
        <w:spacing w:line="244" w:lineRule="auto"/>
        <w:jc w:val="both"/>
        <w:rPr>
          <w:rFonts w:ascii="Palatino Linotype" w:hAnsi="Palatino Linotype"/>
          <w:sz w:val="24"/>
          <w:szCs w:val="24"/>
        </w:rPr>
      </w:pPr>
      <w:r w:rsidRPr="00D71037">
        <w:rPr>
          <w:rFonts w:ascii="Palatino Linotype" w:eastAsia="Times New Roman" w:hAnsi="Palatino Linotype" w:cs="Times New Roman"/>
          <w:sz w:val="24"/>
          <w:szCs w:val="24"/>
        </w:rPr>
        <w:t>Recognizing “very” as a modifier word, TextBlob will ignore polarity and subjectivity and just use intensity to modify the following word:</w:t>
      </w:r>
    </w:p>
    <w:p w14:paraId="2012466F" w14:textId="77777777" w:rsidR="00A97F59" w:rsidRDefault="00A97F59" w:rsidP="00D71037">
      <w:pPr>
        <w:spacing w:line="244" w:lineRule="auto"/>
        <w:jc w:val="both"/>
        <w:rPr>
          <w:rFonts w:ascii="Palatino Linotype" w:eastAsia="Times New Roman" w:hAnsi="Palatino Linotype" w:cs="Times New Roman"/>
          <w:sz w:val="24"/>
          <w:szCs w:val="24"/>
        </w:rPr>
      </w:pPr>
    </w:p>
    <w:p w14:paraId="7824D089" w14:textId="77777777" w:rsidR="00D71037" w:rsidRPr="00D71037" w:rsidRDefault="00A97F59" w:rsidP="00727DD0">
      <w:pPr>
        <w:spacing w:line="244" w:lineRule="auto"/>
        <w:jc w:val="both"/>
        <w:rPr>
          <w:rFonts w:ascii="Palatino Linotype" w:hAnsi="Palatino Linotype"/>
          <w:sz w:val="24"/>
          <w:szCs w:val="24"/>
        </w:rPr>
      </w:pPr>
      <w:r w:rsidRPr="00D71037">
        <w:rPr>
          <w:rFonts w:ascii="Palatino Linotype" w:eastAsia="Times New Roman" w:hAnsi="Palatino Linotype" w:cs="Times New Roman"/>
          <w:sz w:val="24"/>
          <w:szCs w:val="24"/>
        </w:rPr>
        <w:lastRenderedPageBreak/>
        <w:t>TextBlob (</w:t>
      </w:r>
      <w:r w:rsidR="00D71037" w:rsidRPr="00D71037">
        <w:rPr>
          <w:rFonts w:ascii="Palatino Linotype" w:eastAsia="Times New Roman" w:hAnsi="Palatino Linotype" w:cs="Times New Roman"/>
          <w:sz w:val="24"/>
          <w:szCs w:val="24"/>
        </w:rPr>
        <w:t>"very great").sentiment</w:t>
      </w:r>
    </w:p>
    <w:p w14:paraId="37610B29" w14:textId="77777777" w:rsidR="00D71037" w:rsidRPr="00D71037" w:rsidRDefault="00D71037" w:rsidP="00727DD0">
      <w:pPr>
        <w:spacing w:line="244" w:lineRule="auto"/>
        <w:jc w:val="both"/>
        <w:rPr>
          <w:rFonts w:ascii="Palatino Linotype" w:hAnsi="Palatino Linotype"/>
          <w:sz w:val="24"/>
          <w:szCs w:val="24"/>
        </w:rPr>
      </w:pPr>
      <w:r w:rsidRPr="00D71037">
        <w:rPr>
          <w:rFonts w:ascii="Palatino Linotype" w:eastAsia="Times New Roman" w:hAnsi="Palatino Linotype" w:cs="Times New Roman"/>
          <w:sz w:val="24"/>
          <w:szCs w:val="24"/>
        </w:rPr>
        <w:t xml:space="preserve">## </w:t>
      </w:r>
      <w:r w:rsidR="00A97F59" w:rsidRPr="00D71037">
        <w:rPr>
          <w:rFonts w:ascii="Palatino Linotype" w:eastAsia="Times New Roman" w:hAnsi="Palatino Linotype" w:cs="Times New Roman"/>
          <w:sz w:val="24"/>
          <w:szCs w:val="24"/>
        </w:rPr>
        <w:t>Sentiment (</w:t>
      </w:r>
      <w:r w:rsidRPr="00D71037">
        <w:rPr>
          <w:rFonts w:ascii="Palatino Linotype" w:eastAsia="Times New Roman" w:hAnsi="Palatino Linotype" w:cs="Times New Roman"/>
          <w:sz w:val="24"/>
          <w:szCs w:val="24"/>
        </w:rPr>
        <w:t>polarity=1.0, subjectivity=0.9750000000000001)</w:t>
      </w:r>
    </w:p>
    <w:p w14:paraId="20F5F33F" w14:textId="77777777" w:rsidR="00D71037" w:rsidRPr="00D71037" w:rsidRDefault="00D71037" w:rsidP="00727DD0">
      <w:pPr>
        <w:spacing w:line="184" w:lineRule="auto"/>
        <w:jc w:val="both"/>
        <w:rPr>
          <w:rFonts w:ascii="Palatino Linotype" w:hAnsi="Palatino Linotype"/>
          <w:sz w:val="24"/>
          <w:szCs w:val="24"/>
        </w:rPr>
      </w:pPr>
      <w:r w:rsidRPr="00D71037">
        <w:rPr>
          <w:rFonts w:ascii="Palatino Linotype" w:eastAsia="Times New Roman" w:hAnsi="Palatino Linotype" w:cs="Times New Roman"/>
          <w:sz w:val="24"/>
          <w:szCs w:val="24"/>
        </w:rPr>
        <w:t>The polarity gets maxed out at 1.0, but you can see that subjectivity is also modified by “very” to become 0.75</w:t>
      </w:r>
      <w:r w:rsidRPr="00D71037">
        <w:rPr>
          <w:rFonts w:ascii="Cambria Math" w:eastAsia="Cambria Math" w:hAnsi="Cambria Math" w:cs="Cambria Math"/>
          <w:sz w:val="24"/>
          <w:szCs w:val="24"/>
        </w:rPr>
        <w:t>⋅</w:t>
      </w:r>
      <w:r w:rsidRPr="00D71037">
        <w:rPr>
          <w:rFonts w:ascii="Palatino Linotype" w:eastAsia="Times New Roman" w:hAnsi="Palatino Linotype" w:cs="Times New Roman"/>
          <w:sz w:val="24"/>
          <w:szCs w:val="24"/>
        </w:rPr>
        <w:t>1.3=0.9750.75</w:t>
      </w:r>
      <w:r w:rsidRPr="00D71037">
        <w:rPr>
          <w:rFonts w:ascii="Cambria Math" w:eastAsia="Cambria Math" w:hAnsi="Cambria Math" w:cs="Cambria Math"/>
          <w:sz w:val="24"/>
          <w:szCs w:val="24"/>
        </w:rPr>
        <w:t>⋅</w:t>
      </w:r>
      <w:r w:rsidRPr="00D71037">
        <w:rPr>
          <w:rFonts w:ascii="Palatino Linotype" w:eastAsia="Times New Roman" w:hAnsi="Palatino Linotype" w:cs="Times New Roman"/>
          <w:sz w:val="24"/>
          <w:szCs w:val="24"/>
        </w:rPr>
        <w:t>1.3=0.975.</w:t>
      </w:r>
    </w:p>
    <w:p w14:paraId="16817914" w14:textId="77777777" w:rsidR="00D71037" w:rsidRPr="00D71037" w:rsidRDefault="00D71037" w:rsidP="00727DD0">
      <w:pPr>
        <w:spacing w:line="244" w:lineRule="auto"/>
        <w:jc w:val="both"/>
        <w:rPr>
          <w:rFonts w:ascii="Palatino Linotype" w:hAnsi="Palatino Linotype"/>
          <w:sz w:val="24"/>
          <w:szCs w:val="24"/>
        </w:rPr>
      </w:pPr>
      <w:r w:rsidRPr="00D71037">
        <w:rPr>
          <w:rFonts w:ascii="Palatino Linotype" w:eastAsia="Times New Roman" w:hAnsi="Palatino Linotype" w:cs="Times New Roman"/>
          <w:sz w:val="24"/>
          <w:szCs w:val="24"/>
        </w:rPr>
        <w:t>Negation combines with modifiers in an interesting way: in addition to multiplying by -0.5 for the polarity, the inverse intensity of the modifier enters for both polarity and subjectivity.</w:t>
      </w:r>
    </w:p>
    <w:p w14:paraId="000EA8CB" w14:textId="77777777" w:rsidR="00D71037" w:rsidRPr="00D71037" w:rsidRDefault="00A97F59" w:rsidP="00727DD0">
      <w:pPr>
        <w:spacing w:line="0" w:lineRule="atLeast"/>
        <w:jc w:val="both"/>
        <w:rPr>
          <w:rFonts w:ascii="Palatino Linotype" w:hAnsi="Palatino Linotype"/>
          <w:sz w:val="24"/>
          <w:szCs w:val="24"/>
        </w:rPr>
      </w:pPr>
      <w:r w:rsidRPr="00D71037">
        <w:rPr>
          <w:rFonts w:ascii="Palatino Linotype" w:eastAsia="Times New Roman" w:hAnsi="Palatino Linotype" w:cs="Times New Roman"/>
          <w:sz w:val="24"/>
          <w:szCs w:val="24"/>
        </w:rPr>
        <w:t>TextBlob (</w:t>
      </w:r>
      <w:r w:rsidR="00D71037" w:rsidRPr="00D71037">
        <w:rPr>
          <w:rFonts w:ascii="Palatino Linotype" w:eastAsia="Times New Roman" w:hAnsi="Palatino Linotype" w:cs="Times New Roman"/>
          <w:sz w:val="24"/>
          <w:szCs w:val="24"/>
        </w:rPr>
        <w:t>"not very great").sentiment</w:t>
      </w:r>
    </w:p>
    <w:p w14:paraId="4D6E33E2" w14:textId="77777777" w:rsidR="00D71037" w:rsidRPr="00D71037" w:rsidRDefault="00D71037" w:rsidP="00727DD0">
      <w:pPr>
        <w:spacing w:line="0" w:lineRule="atLeast"/>
        <w:jc w:val="both"/>
        <w:rPr>
          <w:rFonts w:ascii="Palatino Linotype" w:hAnsi="Palatino Linotype"/>
          <w:sz w:val="24"/>
          <w:szCs w:val="24"/>
        </w:rPr>
      </w:pPr>
      <w:r w:rsidRPr="00D71037">
        <w:rPr>
          <w:rFonts w:ascii="Palatino Linotype" w:eastAsia="Times New Roman" w:hAnsi="Palatino Linotype" w:cs="Times New Roman"/>
          <w:sz w:val="24"/>
          <w:szCs w:val="24"/>
        </w:rPr>
        <w:t>#</w:t>
      </w:r>
      <w:r w:rsidR="00A97F59" w:rsidRPr="00D71037">
        <w:rPr>
          <w:rFonts w:ascii="Palatino Linotype" w:eastAsia="Times New Roman" w:hAnsi="Palatino Linotype" w:cs="Times New Roman"/>
          <w:sz w:val="24"/>
          <w:szCs w:val="24"/>
        </w:rPr>
        <w:t>Sentiment (</w:t>
      </w:r>
      <w:r w:rsidRPr="00D71037">
        <w:rPr>
          <w:rFonts w:ascii="Palatino Linotype" w:eastAsia="Times New Roman" w:hAnsi="Palatino Linotype" w:cs="Times New Roman"/>
          <w:sz w:val="24"/>
          <w:szCs w:val="24"/>
        </w:rPr>
        <w:t>polarity=-0.3076923076923077, subjectivity=0.5769230769230769)</w:t>
      </w:r>
    </w:p>
    <w:p w14:paraId="17C95187" w14:textId="77777777" w:rsidR="00D71037" w:rsidRPr="00D71037" w:rsidRDefault="00A97F59" w:rsidP="00727DD0">
      <w:pPr>
        <w:spacing w:line="180" w:lineRule="auto"/>
        <w:jc w:val="both"/>
        <w:rPr>
          <w:rFonts w:ascii="Palatino Linotype" w:hAnsi="Palatino Linotype"/>
          <w:sz w:val="24"/>
          <w:szCs w:val="24"/>
        </w:rPr>
      </w:pPr>
      <w:r w:rsidRPr="00D71037">
        <w:rPr>
          <w:rFonts w:ascii="Palatino Linotype" w:eastAsia="Times New Roman" w:hAnsi="Palatino Linotype" w:cs="Times New Roman"/>
          <w:sz w:val="24"/>
          <w:szCs w:val="24"/>
        </w:rPr>
        <w:t>Polarity</w:t>
      </w:r>
      <w:r w:rsidR="00D71037" w:rsidRPr="00D71037">
        <w:rPr>
          <w:rFonts w:ascii="Palatino Linotype" w:eastAsia="Times New Roman" w:hAnsi="Palatino Linotype" w:cs="Times New Roman"/>
          <w:sz w:val="24"/>
          <w:szCs w:val="24"/>
        </w:rPr>
        <w:t>=−0.5</w:t>
      </w:r>
      <w:r w:rsidR="00D71037" w:rsidRPr="00D71037">
        <w:rPr>
          <w:rFonts w:ascii="Cambria Math" w:eastAsia="Cambria Math" w:hAnsi="Cambria Math" w:cs="Cambria Math"/>
          <w:sz w:val="24"/>
          <w:szCs w:val="24"/>
        </w:rPr>
        <w:t>⋅</w:t>
      </w:r>
      <w:r w:rsidR="00D71037" w:rsidRPr="00D71037">
        <w:rPr>
          <w:rFonts w:ascii="Palatino Linotype" w:eastAsia="Times New Roman" w:hAnsi="Palatino Linotype" w:cs="Times New Roman"/>
          <w:sz w:val="24"/>
          <w:szCs w:val="24"/>
        </w:rPr>
        <w:t>11.3</w:t>
      </w:r>
      <w:r w:rsidR="00D71037" w:rsidRPr="00D71037">
        <w:rPr>
          <w:rFonts w:ascii="Cambria Math" w:eastAsia="Cambria Math" w:hAnsi="Cambria Math" w:cs="Cambria Math"/>
          <w:sz w:val="24"/>
          <w:szCs w:val="24"/>
        </w:rPr>
        <w:t>⋅</w:t>
      </w:r>
      <w:r w:rsidR="00D71037" w:rsidRPr="00D71037">
        <w:rPr>
          <w:rFonts w:ascii="Palatino Linotype" w:eastAsia="Times New Roman" w:hAnsi="Palatino Linotype" w:cs="Times New Roman"/>
          <w:sz w:val="24"/>
          <w:szCs w:val="24"/>
        </w:rPr>
        <w:t>0.8≈−0.31polarity=−0.5</w:t>
      </w:r>
      <w:r w:rsidR="00D71037" w:rsidRPr="00D71037">
        <w:rPr>
          <w:rFonts w:ascii="Cambria Math" w:eastAsia="Cambria Math" w:hAnsi="Cambria Math" w:cs="Cambria Math"/>
          <w:sz w:val="24"/>
          <w:szCs w:val="24"/>
        </w:rPr>
        <w:t>⋅</w:t>
      </w:r>
      <w:r w:rsidR="00D71037" w:rsidRPr="00D71037">
        <w:rPr>
          <w:rFonts w:ascii="Palatino Linotype" w:eastAsia="Times New Roman" w:hAnsi="Palatino Linotype" w:cs="Times New Roman"/>
          <w:sz w:val="24"/>
          <w:szCs w:val="24"/>
        </w:rPr>
        <w:t>11.3</w:t>
      </w:r>
      <w:r w:rsidR="00D71037" w:rsidRPr="00D71037">
        <w:rPr>
          <w:rFonts w:ascii="Cambria Math" w:eastAsia="Cambria Math" w:hAnsi="Cambria Math" w:cs="Cambria Math"/>
          <w:sz w:val="24"/>
          <w:szCs w:val="24"/>
        </w:rPr>
        <w:t>⋅</w:t>
      </w:r>
      <w:r w:rsidR="00D71037" w:rsidRPr="00D71037">
        <w:rPr>
          <w:rFonts w:ascii="Palatino Linotype" w:eastAsia="Times New Roman" w:hAnsi="Palatino Linotype" w:cs="Times New Roman"/>
          <w:sz w:val="24"/>
          <w:szCs w:val="24"/>
        </w:rPr>
        <w:t>0.8≈−0.31</w:t>
      </w:r>
    </w:p>
    <w:p w14:paraId="214962CA" w14:textId="77777777" w:rsidR="00D71037" w:rsidRPr="00D71037" w:rsidRDefault="00A97F59" w:rsidP="00727DD0">
      <w:pPr>
        <w:spacing w:line="180" w:lineRule="auto"/>
        <w:jc w:val="both"/>
        <w:rPr>
          <w:rFonts w:ascii="Palatino Linotype" w:hAnsi="Palatino Linotype"/>
          <w:sz w:val="24"/>
          <w:szCs w:val="24"/>
        </w:rPr>
      </w:pPr>
      <w:r w:rsidRPr="00D71037">
        <w:rPr>
          <w:rFonts w:ascii="Palatino Linotype" w:eastAsia="Times New Roman" w:hAnsi="Palatino Linotype" w:cs="Times New Roman"/>
          <w:sz w:val="24"/>
          <w:szCs w:val="24"/>
        </w:rPr>
        <w:t>Subjectivity=</w:t>
      </w:r>
      <w:r w:rsidR="00D71037" w:rsidRPr="00D71037">
        <w:rPr>
          <w:rFonts w:ascii="Palatino Linotype" w:eastAsia="Times New Roman" w:hAnsi="Palatino Linotype" w:cs="Times New Roman"/>
          <w:sz w:val="24"/>
          <w:szCs w:val="24"/>
        </w:rPr>
        <w:t>11.3</w:t>
      </w:r>
      <w:r w:rsidR="00D71037" w:rsidRPr="00D71037">
        <w:rPr>
          <w:rFonts w:ascii="Cambria Math" w:eastAsia="Cambria Math" w:hAnsi="Cambria Math" w:cs="Cambria Math"/>
          <w:sz w:val="24"/>
          <w:szCs w:val="24"/>
        </w:rPr>
        <w:t>⋅</w:t>
      </w:r>
      <w:r w:rsidR="00D71037" w:rsidRPr="00D71037">
        <w:rPr>
          <w:rFonts w:ascii="Palatino Linotype" w:eastAsia="Times New Roman" w:hAnsi="Palatino Linotype" w:cs="Times New Roman"/>
          <w:sz w:val="24"/>
          <w:szCs w:val="24"/>
        </w:rPr>
        <w:t>0.75≈0.58subjectivity=11.3</w:t>
      </w:r>
      <w:r w:rsidR="00D71037" w:rsidRPr="00D71037">
        <w:rPr>
          <w:rFonts w:ascii="Cambria Math" w:eastAsia="Cambria Math" w:hAnsi="Cambria Math" w:cs="Cambria Math"/>
          <w:sz w:val="24"/>
          <w:szCs w:val="24"/>
        </w:rPr>
        <w:t>⋅</w:t>
      </w:r>
      <w:r w:rsidR="00D71037" w:rsidRPr="00D71037">
        <w:rPr>
          <w:rFonts w:ascii="Palatino Linotype" w:eastAsia="Times New Roman" w:hAnsi="Palatino Linotype" w:cs="Times New Roman"/>
          <w:sz w:val="24"/>
          <w:szCs w:val="24"/>
        </w:rPr>
        <w:t>0.75≈0.58</w:t>
      </w:r>
    </w:p>
    <w:p w14:paraId="175FA272" w14:textId="77777777" w:rsidR="00D71037" w:rsidRPr="00D71037" w:rsidRDefault="00D71037" w:rsidP="00727DD0">
      <w:pPr>
        <w:spacing w:line="244" w:lineRule="auto"/>
        <w:jc w:val="both"/>
        <w:rPr>
          <w:rFonts w:ascii="Palatino Linotype" w:hAnsi="Palatino Linotype"/>
          <w:sz w:val="24"/>
          <w:szCs w:val="24"/>
        </w:rPr>
      </w:pPr>
      <w:r w:rsidRPr="00D71037">
        <w:rPr>
          <w:rFonts w:ascii="Palatino Linotype" w:eastAsia="Times New Roman" w:hAnsi="Palatino Linotype" w:cs="Times New Roman"/>
          <w:sz w:val="24"/>
          <w:szCs w:val="24"/>
        </w:rPr>
        <w:t>TextBlob will ignore one-letter words in its sentiment phrases, which means things like this will work just the same way:</w:t>
      </w:r>
    </w:p>
    <w:p w14:paraId="4AE7B8B2" w14:textId="77777777" w:rsidR="00D71037" w:rsidRPr="00D71037" w:rsidRDefault="00A97F59" w:rsidP="00727DD0">
      <w:pPr>
        <w:spacing w:line="0" w:lineRule="atLeast"/>
        <w:jc w:val="both"/>
        <w:rPr>
          <w:rFonts w:ascii="Palatino Linotype" w:hAnsi="Palatino Linotype"/>
          <w:sz w:val="24"/>
          <w:szCs w:val="24"/>
        </w:rPr>
      </w:pPr>
      <w:r w:rsidRPr="00D71037">
        <w:rPr>
          <w:rFonts w:ascii="Palatino Linotype" w:eastAsia="Times New Roman" w:hAnsi="Palatino Linotype" w:cs="Times New Roman"/>
          <w:sz w:val="24"/>
          <w:szCs w:val="24"/>
        </w:rPr>
        <w:t>TextBlob (</w:t>
      </w:r>
      <w:r w:rsidR="00D71037" w:rsidRPr="00D71037">
        <w:rPr>
          <w:rFonts w:ascii="Palatino Linotype" w:eastAsia="Times New Roman" w:hAnsi="Palatino Linotype" w:cs="Times New Roman"/>
          <w:sz w:val="24"/>
          <w:szCs w:val="24"/>
        </w:rPr>
        <w:t>"not a very great").sentiment</w:t>
      </w:r>
    </w:p>
    <w:p w14:paraId="36A550DE" w14:textId="77777777" w:rsidR="00D71037" w:rsidRPr="00D71037" w:rsidRDefault="00D71037" w:rsidP="00727DD0">
      <w:pPr>
        <w:spacing w:line="0" w:lineRule="atLeast"/>
        <w:jc w:val="both"/>
        <w:rPr>
          <w:rFonts w:ascii="Palatino Linotype" w:hAnsi="Palatino Linotype"/>
          <w:sz w:val="24"/>
          <w:szCs w:val="24"/>
        </w:rPr>
      </w:pPr>
      <w:r w:rsidRPr="00D71037">
        <w:rPr>
          <w:rFonts w:ascii="Palatino Linotype" w:eastAsia="Times New Roman" w:hAnsi="Palatino Linotype" w:cs="Times New Roman"/>
          <w:sz w:val="24"/>
          <w:szCs w:val="24"/>
        </w:rPr>
        <w:t>##</w:t>
      </w:r>
      <w:r w:rsidR="00A97F59" w:rsidRPr="00D71037">
        <w:rPr>
          <w:rFonts w:ascii="Palatino Linotype" w:eastAsia="Times New Roman" w:hAnsi="Palatino Linotype" w:cs="Times New Roman"/>
          <w:sz w:val="24"/>
          <w:szCs w:val="24"/>
        </w:rPr>
        <w:t>Sentiment (</w:t>
      </w:r>
      <w:r w:rsidRPr="00D71037">
        <w:rPr>
          <w:rFonts w:ascii="Palatino Linotype" w:eastAsia="Times New Roman" w:hAnsi="Palatino Linotype" w:cs="Times New Roman"/>
          <w:sz w:val="24"/>
          <w:szCs w:val="24"/>
        </w:rPr>
        <w:t>polarity=-0.3076923076923077, subjectivity=0.5769230769230769)</w:t>
      </w:r>
    </w:p>
    <w:p w14:paraId="7F1C2412" w14:textId="77777777" w:rsidR="00A97F59" w:rsidRDefault="00D71037" w:rsidP="00727DD0">
      <w:pPr>
        <w:spacing w:line="391" w:lineRule="auto"/>
        <w:ind w:right="1440"/>
        <w:jc w:val="both"/>
        <w:rPr>
          <w:rFonts w:ascii="Palatino Linotype" w:eastAsia="Times New Roman" w:hAnsi="Palatino Linotype" w:cs="Times New Roman"/>
          <w:sz w:val="24"/>
          <w:szCs w:val="24"/>
        </w:rPr>
      </w:pPr>
      <w:r w:rsidRPr="00D71037">
        <w:rPr>
          <w:rFonts w:ascii="Palatino Linotype" w:eastAsia="Times New Roman" w:hAnsi="Palatino Linotype" w:cs="Times New Roman"/>
          <w:sz w:val="24"/>
          <w:szCs w:val="24"/>
        </w:rPr>
        <w:t xml:space="preserve">And TextBlob will ignore words it doesn't know anything about: </w:t>
      </w:r>
      <w:r w:rsidR="00A97F59" w:rsidRPr="00D71037">
        <w:rPr>
          <w:rFonts w:ascii="Palatino Linotype" w:eastAsia="Times New Roman" w:hAnsi="Palatino Linotype" w:cs="Times New Roman"/>
          <w:sz w:val="24"/>
          <w:szCs w:val="24"/>
        </w:rPr>
        <w:t>TextBlob (</w:t>
      </w:r>
      <w:r w:rsidRPr="00D71037">
        <w:rPr>
          <w:rFonts w:ascii="Palatino Linotype" w:eastAsia="Times New Roman" w:hAnsi="Palatino Linotype" w:cs="Times New Roman"/>
          <w:sz w:val="24"/>
          <w:szCs w:val="24"/>
        </w:rPr>
        <w:t xml:space="preserve">"not a very great calculation").sentiment </w:t>
      </w:r>
    </w:p>
    <w:p w14:paraId="75A0B50E" w14:textId="77777777" w:rsidR="00D71037" w:rsidRPr="00A97F59" w:rsidRDefault="00D71037" w:rsidP="00727DD0">
      <w:pPr>
        <w:spacing w:line="391" w:lineRule="auto"/>
        <w:ind w:right="1440"/>
        <w:jc w:val="both"/>
        <w:rPr>
          <w:rFonts w:ascii="Palatino Linotype" w:eastAsia="Times New Roman" w:hAnsi="Palatino Linotype" w:cs="Times New Roman"/>
          <w:sz w:val="24"/>
          <w:szCs w:val="24"/>
        </w:rPr>
      </w:pPr>
      <w:r w:rsidRPr="00D71037">
        <w:rPr>
          <w:rFonts w:ascii="Palatino Linotype" w:eastAsia="Times New Roman" w:hAnsi="Palatino Linotype" w:cs="Times New Roman"/>
          <w:sz w:val="24"/>
          <w:szCs w:val="24"/>
        </w:rPr>
        <w:t>##</w:t>
      </w:r>
      <w:r w:rsidR="00A97F59" w:rsidRPr="00D71037">
        <w:rPr>
          <w:rFonts w:ascii="Palatino Linotype" w:eastAsia="Times New Roman" w:hAnsi="Palatino Linotype" w:cs="Times New Roman"/>
          <w:sz w:val="24"/>
          <w:szCs w:val="24"/>
        </w:rPr>
        <w:t>Sentiment (</w:t>
      </w:r>
      <w:r w:rsidRPr="00D71037">
        <w:rPr>
          <w:rFonts w:ascii="Palatino Linotype" w:eastAsia="Times New Roman" w:hAnsi="Palatino Linotype" w:cs="Times New Roman"/>
          <w:sz w:val="24"/>
          <w:szCs w:val="24"/>
        </w:rPr>
        <w:t>polarity=-0.3076923076923077, subjectivity=0.5769230769230769)</w:t>
      </w:r>
    </w:p>
    <w:p w14:paraId="314ED74B" w14:textId="77777777" w:rsidR="00D71037" w:rsidRPr="00D71037" w:rsidRDefault="00D71037" w:rsidP="00727DD0">
      <w:pPr>
        <w:spacing w:line="391" w:lineRule="auto"/>
        <w:ind w:right="1440"/>
        <w:jc w:val="both"/>
        <w:rPr>
          <w:rFonts w:ascii="Palatino Linotype" w:hAnsi="Palatino Linotype"/>
          <w:sz w:val="24"/>
          <w:szCs w:val="24"/>
        </w:rPr>
      </w:pPr>
      <w:r w:rsidRPr="00D71037">
        <w:rPr>
          <w:rFonts w:ascii="Palatino Linotype" w:eastAsia="Times New Roman" w:hAnsi="Palatino Linotype" w:cs="Times New Roman"/>
          <w:sz w:val="24"/>
          <w:szCs w:val="24"/>
        </w:rPr>
        <w:t>TextBlob goes along finding words and phrases it can assign polarity and subjectivity to, and it averages them all together for longer text.</w:t>
      </w:r>
    </w:p>
    <w:p w14:paraId="38A61FCE" w14:textId="77777777" w:rsidR="00A97F59" w:rsidRDefault="00A97F59" w:rsidP="00727DD0">
      <w:pPr>
        <w:spacing w:line="391" w:lineRule="auto"/>
        <w:ind w:right="1440"/>
        <w:jc w:val="both"/>
        <w:rPr>
          <w:rFonts w:ascii="Palatino Linotype" w:hAnsi="Palatino Linotype"/>
          <w:sz w:val="24"/>
          <w:szCs w:val="24"/>
        </w:rPr>
      </w:pPr>
    </w:p>
    <w:p w14:paraId="581EE738" w14:textId="77777777" w:rsidR="00A97F59" w:rsidRDefault="00A97F59" w:rsidP="00727DD0">
      <w:pPr>
        <w:spacing w:line="391" w:lineRule="auto"/>
        <w:ind w:right="1440"/>
        <w:jc w:val="both"/>
        <w:rPr>
          <w:rFonts w:ascii="Palatino Linotype" w:hAnsi="Palatino Linotype"/>
          <w:sz w:val="24"/>
          <w:szCs w:val="24"/>
        </w:rPr>
      </w:pPr>
    </w:p>
    <w:p w14:paraId="145F235A" w14:textId="2E8D37D4" w:rsidR="00E53D3C" w:rsidRDefault="001A3A2C" w:rsidP="00E53D3C">
      <w:pPr>
        <w:spacing w:line="391" w:lineRule="auto"/>
        <w:ind w:right="1440"/>
        <w:jc w:val="both"/>
        <w:rPr>
          <w:rFonts w:ascii="Palatino Linotype" w:hAnsi="Palatino Linotype"/>
          <w:sz w:val="24"/>
          <w:szCs w:val="24"/>
        </w:rPr>
      </w:pPr>
      <w:r>
        <w:rPr>
          <w:rFonts w:ascii="Palatino Linotype" w:hAnsi="Palatino Linotype"/>
          <w:sz w:val="24"/>
          <w:szCs w:val="24"/>
        </w:rPr>
        <w:lastRenderedPageBreak/>
        <w:t>We</w:t>
      </w:r>
      <w:r w:rsidR="00A97F59">
        <w:rPr>
          <w:rFonts w:ascii="Palatino Linotype" w:hAnsi="Palatino Linotype"/>
          <w:sz w:val="24"/>
          <w:szCs w:val="24"/>
        </w:rPr>
        <w:t xml:space="preserve"> have built </w:t>
      </w:r>
      <w:r w:rsidRPr="001A3A2C">
        <w:rPr>
          <w:rFonts w:ascii="Palatino Linotype" w:hAnsi="Palatino Linotype"/>
          <w:sz w:val="24"/>
          <w:szCs w:val="24"/>
        </w:rPr>
        <w:t>usi</w:t>
      </w:r>
      <w:r>
        <w:rPr>
          <w:rFonts w:ascii="Palatino Linotype" w:hAnsi="Palatino Linotype"/>
          <w:sz w:val="24"/>
          <w:szCs w:val="24"/>
        </w:rPr>
        <w:t>ng flask python framework</w:t>
      </w:r>
      <w:r w:rsidR="00A97F59">
        <w:rPr>
          <w:rFonts w:ascii="Palatino Linotype" w:hAnsi="Palatino Linotype"/>
          <w:sz w:val="24"/>
          <w:szCs w:val="24"/>
        </w:rPr>
        <w:t xml:space="preserve"> and also</w:t>
      </w:r>
      <w:r>
        <w:rPr>
          <w:rFonts w:ascii="Palatino Linotype" w:hAnsi="Palatino Linotype"/>
          <w:sz w:val="24"/>
          <w:szCs w:val="24"/>
        </w:rPr>
        <w:t xml:space="preserve"> </w:t>
      </w:r>
      <w:proofErr w:type="gramStart"/>
      <w:r>
        <w:rPr>
          <w:rFonts w:ascii="Palatino Linotype" w:hAnsi="Palatino Linotype"/>
          <w:sz w:val="24"/>
          <w:szCs w:val="24"/>
        </w:rPr>
        <w:t>using  Machine</w:t>
      </w:r>
      <w:proofErr w:type="gramEnd"/>
      <w:r>
        <w:rPr>
          <w:rFonts w:ascii="Palatino Linotype" w:hAnsi="Palatino Linotype"/>
          <w:sz w:val="24"/>
          <w:szCs w:val="24"/>
        </w:rPr>
        <w:t xml:space="preserve"> Learning Libraries like Tweepy</w:t>
      </w:r>
      <w:r w:rsidRPr="001A3A2C">
        <w:rPr>
          <w:rFonts w:ascii="Palatino Linotype" w:hAnsi="Palatino Linotype"/>
          <w:sz w:val="24"/>
          <w:szCs w:val="24"/>
        </w:rPr>
        <w:t>.</w:t>
      </w:r>
      <w:r w:rsidR="00E53D3C">
        <w:rPr>
          <w:rFonts w:ascii="Palatino Linotype" w:hAnsi="Palatino Linotype"/>
          <w:sz w:val="24"/>
          <w:szCs w:val="24"/>
        </w:rPr>
        <w:t xml:space="preserve"> </w:t>
      </w:r>
      <w:r w:rsidR="00367A15">
        <w:rPr>
          <w:rFonts w:ascii="Palatino Linotype" w:hAnsi="Palatino Linotype"/>
          <w:sz w:val="24"/>
          <w:szCs w:val="24"/>
        </w:rPr>
        <w:t>The following are the web based models.</w:t>
      </w:r>
    </w:p>
    <w:p w14:paraId="7B7CB646" w14:textId="444A4E20" w:rsidR="001A3A2C" w:rsidRPr="001A3A2C" w:rsidRDefault="00E53D3C" w:rsidP="00E53D3C">
      <w:pPr>
        <w:spacing w:line="391" w:lineRule="auto"/>
        <w:ind w:right="1440"/>
        <w:jc w:val="both"/>
        <w:rPr>
          <w:rFonts w:ascii="Palatino Linotype" w:hAnsi="Palatino Linotype"/>
          <w:sz w:val="24"/>
          <w:szCs w:val="24"/>
        </w:rPr>
      </w:pPr>
      <w:proofErr w:type="gramStart"/>
      <w:r>
        <w:rPr>
          <w:rFonts w:ascii="Palatino Linotype" w:hAnsi="Palatino Linotype"/>
          <w:sz w:val="24"/>
          <w:szCs w:val="24"/>
        </w:rPr>
        <w:t>1.</w:t>
      </w:r>
      <w:r w:rsidRPr="00933B42">
        <w:rPr>
          <w:rFonts w:ascii="Palatino Linotype" w:hAnsi="Palatino Linotype"/>
          <w:sz w:val="24"/>
          <w:szCs w:val="24"/>
        </w:rPr>
        <w:t>User</w:t>
      </w:r>
      <w:proofErr w:type="gramEnd"/>
      <w:r w:rsidRPr="00933B42">
        <w:rPr>
          <w:rFonts w:ascii="Palatino Linotype" w:hAnsi="Palatino Linotype"/>
          <w:sz w:val="24"/>
          <w:szCs w:val="24"/>
        </w:rPr>
        <w:t>-</w:t>
      </w:r>
      <w:r>
        <w:rPr>
          <w:rFonts w:ascii="Palatino Linotype" w:hAnsi="Palatino Linotype"/>
          <w:sz w:val="24"/>
          <w:szCs w:val="24"/>
        </w:rPr>
        <w:t>id based sentiment analysis</w:t>
      </w:r>
      <w:r w:rsidRPr="00933B42">
        <w:rPr>
          <w:rFonts w:ascii="Palatino Linotype" w:hAnsi="Palatino Linotype"/>
          <w:sz w:val="24"/>
          <w:szCs w:val="24"/>
        </w:rPr>
        <w:t xml:space="preserve"> with stored keywords:</w:t>
      </w:r>
      <w:r>
        <w:rPr>
          <w:rFonts w:ascii="Palatino Linotype" w:hAnsi="Palatino Linotype"/>
          <w:sz w:val="24"/>
          <w:szCs w:val="24"/>
        </w:rPr>
        <w:t>-</w:t>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noProof/>
          <w:sz w:val="24"/>
          <w:szCs w:val="24"/>
        </w:rPr>
        <w:drawing>
          <wp:anchor distT="0" distB="0" distL="0" distR="0" simplePos="0" relativeHeight="251663360" behindDoc="0" locked="0" layoutInCell="1" allowOverlap="1" wp14:anchorId="5236D8AF" wp14:editId="616F7AB5">
            <wp:simplePos x="0" y="0"/>
            <wp:positionH relativeFrom="column">
              <wp:posOffset>-180975</wp:posOffset>
            </wp:positionH>
            <wp:positionV relativeFrom="paragraph">
              <wp:posOffset>382905</wp:posOffset>
            </wp:positionV>
            <wp:extent cx="5842635" cy="2886075"/>
            <wp:effectExtent l="0" t="0" r="5715" b="9525"/>
            <wp:wrapSquare wrapText="larges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42635" cy="28860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7187C">
        <w:rPr>
          <w:rFonts w:ascii="Palatino Linotype" w:hAnsi="Palatino Linotype"/>
          <w:sz w:val="24"/>
          <w:szCs w:val="24"/>
        </w:rPr>
        <w:t>[Figure: 11]UserID</w:t>
      </w:r>
      <w:r>
        <w:rPr>
          <w:rFonts w:ascii="Palatino Linotype" w:hAnsi="Palatino Linotype"/>
          <w:sz w:val="24"/>
          <w:szCs w:val="24"/>
        </w:rPr>
        <w:t xml:space="preserve"> Input page</w:t>
      </w:r>
    </w:p>
    <w:p w14:paraId="7A698693" w14:textId="0A0843A2" w:rsidR="001A3A2C" w:rsidRDefault="00E53D3C" w:rsidP="00404669">
      <w:pPr>
        <w:spacing w:line="360" w:lineRule="auto"/>
        <w:rPr>
          <w:rFonts w:ascii="Palatino Linotype" w:hAnsi="Palatino Linotype"/>
          <w:spacing w:val="-1"/>
          <w:sz w:val="24"/>
          <w:szCs w:val="24"/>
          <w:shd w:val="clear" w:color="auto" w:fill="FFFFFF"/>
        </w:rPr>
      </w:pPr>
      <w:r>
        <w:rPr>
          <w:rFonts w:ascii="Palatino Linotype" w:hAnsi="Palatino Linotype"/>
          <w:noProof/>
          <w:spacing w:val="-1"/>
          <w:sz w:val="24"/>
          <w:szCs w:val="24"/>
        </w:rPr>
        <w:drawing>
          <wp:anchor distT="0" distB="0" distL="0" distR="0" simplePos="0" relativeHeight="251664384" behindDoc="0" locked="0" layoutInCell="1" allowOverlap="1" wp14:anchorId="764982F4" wp14:editId="5914DBEE">
            <wp:simplePos x="0" y="0"/>
            <wp:positionH relativeFrom="column">
              <wp:posOffset>-247650</wp:posOffset>
            </wp:positionH>
            <wp:positionV relativeFrom="paragraph">
              <wp:posOffset>174625</wp:posOffset>
            </wp:positionV>
            <wp:extent cx="5857875" cy="2657475"/>
            <wp:effectExtent l="0" t="0" r="9525" b="9525"/>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578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t>[Figure: 12} UI Output</w:t>
      </w:r>
    </w:p>
    <w:p w14:paraId="3D5CAC04" w14:textId="72F21C9A" w:rsidR="00933B42" w:rsidRPr="00933B42" w:rsidRDefault="00933B42" w:rsidP="00404669">
      <w:pPr>
        <w:spacing w:line="360" w:lineRule="auto"/>
        <w:rPr>
          <w:rFonts w:ascii="Palatino Linotype" w:hAnsi="Palatino Linotype"/>
          <w:spacing w:val="-1"/>
          <w:sz w:val="24"/>
          <w:szCs w:val="24"/>
          <w:shd w:val="clear" w:color="auto" w:fill="FFFFFF"/>
        </w:rPr>
      </w:pPr>
      <w:r>
        <w:rPr>
          <w:rFonts w:ascii="Palatino Linotype" w:hAnsi="Palatino Linotype"/>
          <w:noProof/>
          <w:spacing w:val="-1"/>
          <w:sz w:val="24"/>
          <w:szCs w:val="24"/>
        </w:rPr>
        <w:lastRenderedPageBreak/>
        <w:drawing>
          <wp:anchor distT="0" distB="0" distL="0" distR="0" simplePos="0" relativeHeight="251665408" behindDoc="0" locked="0" layoutInCell="1" allowOverlap="1" wp14:anchorId="7AC98C01" wp14:editId="210D032B">
            <wp:simplePos x="0" y="0"/>
            <wp:positionH relativeFrom="column">
              <wp:align>center</wp:align>
            </wp:positionH>
            <wp:positionV relativeFrom="paragraph">
              <wp:align>top</wp:align>
            </wp:positionV>
            <wp:extent cx="6119495" cy="3441700"/>
            <wp:effectExtent l="0" t="0" r="0" b="635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9495" cy="3441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Palatino Linotype" w:hAnsi="Palatino Linotype"/>
          <w:spacing w:val="-1"/>
          <w:sz w:val="24"/>
          <w:szCs w:val="24"/>
          <w:shd w:val="clear" w:color="auto" w:fill="FFFFFF"/>
        </w:rPr>
        <w:tab/>
      </w:r>
      <w:r w:rsidR="00ED29AD">
        <w:rPr>
          <w:rFonts w:ascii="Palatino Linotype" w:hAnsi="Palatino Linotype"/>
          <w:spacing w:val="-1"/>
          <w:sz w:val="24"/>
          <w:szCs w:val="24"/>
          <w:shd w:val="clear" w:color="auto" w:fill="FFFFFF"/>
        </w:rPr>
        <w:tab/>
      </w:r>
      <w:r w:rsidR="00ED29AD">
        <w:rPr>
          <w:rFonts w:ascii="Palatino Linotype" w:hAnsi="Palatino Linotype"/>
          <w:spacing w:val="-1"/>
          <w:sz w:val="24"/>
          <w:szCs w:val="24"/>
          <w:shd w:val="clear" w:color="auto" w:fill="FFFFFF"/>
        </w:rPr>
        <w:tab/>
      </w:r>
      <w:r w:rsidR="00ED29AD">
        <w:rPr>
          <w:rFonts w:ascii="Palatino Linotype" w:hAnsi="Palatino Linotype"/>
          <w:spacing w:val="-1"/>
          <w:sz w:val="24"/>
          <w:szCs w:val="24"/>
          <w:shd w:val="clear" w:color="auto" w:fill="FFFFFF"/>
        </w:rPr>
        <w:tab/>
        <w:t>[Figure: 13] Tweets Output</w:t>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Pr>
          <w:rFonts w:ascii="Palatino Linotype" w:hAnsi="Palatino Linotype"/>
          <w:spacing w:val="-1"/>
          <w:sz w:val="24"/>
          <w:szCs w:val="24"/>
          <w:shd w:val="clear" w:color="auto" w:fill="FFFFFF"/>
        </w:rPr>
        <w:tab/>
      </w:r>
      <w:r w:rsidRPr="00933B42">
        <w:rPr>
          <w:rFonts w:ascii="Palatino Linotype" w:hAnsi="Palatino Linotype"/>
          <w:spacing w:val="-1"/>
          <w:sz w:val="24"/>
          <w:szCs w:val="24"/>
          <w:shd w:val="clear" w:color="auto" w:fill="FFFFFF"/>
        </w:rPr>
        <w:tab/>
      </w:r>
    </w:p>
    <w:p w14:paraId="273FDD9C" w14:textId="77777777" w:rsidR="00933B42" w:rsidRPr="00933B42" w:rsidRDefault="00933B42" w:rsidP="00727DD0">
      <w:pPr>
        <w:ind w:firstLine="720"/>
        <w:jc w:val="both"/>
        <w:rPr>
          <w:rFonts w:ascii="Palatino Linotype" w:hAnsi="Palatino Linotype"/>
          <w:sz w:val="24"/>
          <w:szCs w:val="24"/>
        </w:rPr>
      </w:pPr>
      <w:r>
        <w:rPr>
          <w:rFonts w:ascii="Palatino Linotype" w:hAnsi="Palatino Linotype"/>
          <w:sz w:val="24"/>
          <w:szCs w:val="24"/>
        </w:rPr>
        <w:t>As they say that a picture is worth</w:t>
      </w:r>
      <w:r w:rsidRPr="00933B42">
        <w:rPr>
          <w:rFonts w:ascii="Palatino Linotype" w:hAnsi="Palatino Linotype"/>
          <w:sz w:val="24"/>
          <w:szCs w:val="24"/>
        </w:rPr>
        <w:t xml:space="preserve"> thousands of word like wise you can see that you just need to provide the username of particular user(it should be a public account) and it will fetch and plot it in pie chart alon</w:t>
      </w:r>
      <w:r>
        <w:rPr>
          <w:rFonts w:ascii="Palatino Linotype" w:hAnsi="Palatino Linotype"/>
          <w:sz w:val="24"/>
          <w:szCs w:val="24"/>
        </w:rPr>
        <w:t xml:space="preserve">g with its polarity that its </w:t>
      </w:r>
      <w:r>
        <w:rPr>
          <w:rFonts w:ascii="Palatino Linotype" w:hAnsi="Palatino Linotype"/>
          <w:i/>
          <w:sz w:val="24"/>
          <w:szCs w:val="24"/>
        </w:rPr>
        <w:t>positive</w:t>
      </w:r>
      <w:r>
        <w:rPr>
          <w:rFonts w:ascii="Palatino Linotype" w:hAnsi="Palatino Linotype"/>
          <w:sz w:val="24"/>
          <w:szCs w:val="24"/>
        </w:rPr>
        <w:t xml:space="preserve">, </w:t>
      </w:r>
      <w:r>
        <w:rPr>
          <w:rFonts w:ascii="Palatino Linotype" w:hAnsi="Palatino Linotype"/>
          <w:i/>
          <w:sz w:val="24"/>
          <w:szCs w:val="24"/>
        </w:rPr>
        <w:t>negative</w:t>
      </w:r>
      <w:r w:rsidRPr="00933B42">
        <w:rPr>
          <w:rFonts w:ascii="Palatino Linotype" w:hAnsi="Palatino Linotype"/>
          <w:sz w:val="24"/>
          <w:szCs w:val="24"/>
        </w:rPr>
        <w:t xml:space="preserve"> or </w:t>
      </w:r>
      <w:r w:rsidRPr="00933B42">
        <w:rPr>
          <w:rFonts w:ascii="Palatino Linotype" w:hAnsi="Palatino Linotype"/>
          <w:i/>
          <w:sz w:val="24"/>
          <w:szCs w:val="24"/>
        </w:rPr>
        <w:t>neutral</w:t>
      </w:r>
      <w:r w:rsidRPr="00933B42">
        <w:rPr>
          <w:rFonts w:ascii="Palatino Linotype" w:hAnsi="Palatino Linotype"/>
          <w:sz w:val="24"/>
          <w:szCs w:val="24"/>
        </w:rPr>
        <w:t>.</w:t>
      </w:r>
      <w:r>
        <w:rPr>
          <w:rFonts w:ascii="Palatino Linotype" w:hAnsi="Palatino Linotype"/>
          <w:sz w:val="24"/>
          <w:szCs w:val="24"/>
        </w:rPr>
        <w:t xml:space="preserve"> B</w:t>
      </w:r>
      <w:r w:rsidRPr="00933B42">
        <w:rPr>
          <w:rFonts w:ascii="Palatino Linotype" w:hAnsi="Palatino Linotype"/>
          <w:sz w:val="24"/>
          <w:szCs w:val="24"/>
        </w:rPr>
        <w:t>y the way the fetched tweets are based on recent time stamp.</w:t>
      </w:r>
    </w:p>
    <w:p w14:paraId="58258070" w14:textId="77777777" w:rsidR="00933B42" w:rsidRPr="00933B42" w:rsidRDefault="00933B42" w:rsidP="00727DD0">
      <w:pPr>
        <w:ind w:firstLine="720"/>
        <w:jc w:val="both"/>
        <w:rPr>
          <w:rFonts w:ascii="Palatino Linotype" w:hAnsi="Palatino Linotype"/>
          <w:sz w:val="24"/>
          <w:szCs w:val="24"/>
        </w:rPr>
      </w:pPr>
      <w:r w:rsidRPr="00933B42">
        <w:rPr>
          <w:rFonts w:ascii="Palatino Linotype" w:hAnsi="Palatino Linotype"/>
          <w:sz w:val="24"/>
          <w:szCs w:val="24"/>
        </w:rPr>
        <w:t xml:space="preserve">It </w:t>
      </w:r>
      <w:r>
        <w:rPr>
          <w:rFonts w:ascii="Palatino Linotype" w:hAnsi="Palatino Linotype"/>
          <w:sz w:val="24"/>
          <w:szCs w:val="24"/>
        </w:rPr>
        <w:t>also shows some recent categoriz</w:t>
      </w:r>
      <w:r w:rsidRPr="00933B42">
        <w:rPr>
          <w:rFonts w:ascii="Palatino Linotype" w:hAnsi="Palatino Linotype"/>
          <w:sz w:val="24"/>
          <w:szCs w:val="24"/>
        </w:rPr>
        <w:t>ed user tweets content also.</w:t>
      </w:r>
    </w:p>
    <w:p w14:paraId="31BD2F91" w14:textId="77777777" w:rsidR="00933B42" w:rsidRDefault="00933B42" w:rsidP="00727DD0">
      <w:pPr>
        <w:jc w:val="both"/>
        <w:rPr>
          <w:rFonts w:ascii="Palatino Linotype" w:hAnsi="Palatino Linotype"/>
          <w:sz w:val="24"/>
          <w:szCs w:val="24"/>
        </w:rPr>
      </w:pPr>
    </w:p>
    <w:p w14:paraId="41D69036" w14:textId="77777777" w:rsidR="00933B42" w:rsidRDefault="00933B42" w:rsidP="00727DD0">
      <w:pPr>
        <w:jc w:val="both"/>
        <w:rPr>
          <w:rFonts w:ascii="Palatino Linotype" w:hAnsi="Palatino Linotype"/>
          <w:sz w:val="24"/>
          <w:szCs w:val="24"/>
        </w:rPr>
      </w:pPr>
      <w:r w:rsidRPr="00933B42">
        <w:rPr>
          <w:rFonts w:ascii="Palatino Linotype" w:hAnsi="Palatino Linotype"/>
          <w:sz w:val="24"/>
          <w:szCs w:val="24"/>
        </w:rPr>
        <w:t>Now we will move toward on our next model,</w:t>
      </w:r>
    </w:p>
    <w:p w14:paraId="5F674CD8" w14:textId="77777777" w:rsidR="00A97F59" w:rsidRDefault="00A97F59" w:rsidP="00727DD0">
      <w:pPr>
        <w:jc w:val="both"/>
        <w:rPr>
          <w:rFonts w:ascii="Palatino Linotype" w:hAnsi="Palatino Linotype"/>
          <w:sz w:val="24"/>
          <w:szCs w:val="24"/>
        </w:rPr>
      </w:pPr>
    </w:p>
    <w:p w14:paraId="18FBE385" w14:textId="77777777" w:rsidR="00933B42" w:rsidRPr="00933B42" w:rsidRDefault="00933B42" w:rsidP="00727DD0">
      <w:pPr>
        <w:jc w:val="both"/>
        <w:rPr>
          <w:rFonts w:ascii="Palatino Linotype" w:hAnsi="Palatino Linotype"/>
          <w:sz w:val="24"/>
          <w:szCs w:val="24"/>
        </w:rPr>
      </w:pPr>
      <w:r w:rsidRPr="00933B42">
        <w:rPr>
          <w:rFonts w:ascii="Palatino Linotype" w:hAnsi="Palatino Linotype"/>
          <w:sz w:val="24"/>
          <w:szCs w:val="24"/>
        </w:rPr>
        <w:t xml:space="preserve">2. </w:t>
      </w:r>
      <w:r w:rsidRPr="00A97F59">
        <w:rPr>
          <w:rFonts w:ascii="Palatino Linotype" w:hAnsi="Palatino Linotype"/>
          <w:b/>
          <w:i/>
          <w:sz w:val="24"/>
          <w:szCs w:val="24"/>
          <w:u w:val="single"/>
        </w:rPr>
        <w:t>Keyword and count wise on live tweets</w:t>
      </w:r>
      <w:r w:rsidRPr="00933B42">
        <w:rPr>
          <w:rFonts w:ascii="Palatino Linotype" w:hAnsi="Palatino Linotype"/>
          <w:sz w:val="24"/>
          <w:szCs w:val="24"/>
        </w:rPr>
        <w:t>:</w:t>
      </w:r>
      <w:r>
        <w:rPr>
          <w:rFonts w:ascii="Palatino Linotype" w:hAnsi="Palatino Linotype"/>
          <w:sz w:val="24"/>
          <w:szCs w:val="24"/>
        </w:rPr>
        <w:t>-</w:t>
      </w:r>
    </w:p>
    <w:p w14:paraId="1254321F" w14:textId="77777777" w:rsidR="00933B42" w:rsidRDefault="00933B42" w:rsidP="00727DD0">
      <w:pPr>
        <w:ind w:firstLine="720"/>
        <w:jc w:val="both"/>
        <w:rPr>
          <w:rFonts w:ascii="Palatino Linotype" w:hAnsi="Palatino Linotype"/>
          <w:sz w:val="24"/>
          <w:szCs w:val="24"/>
        </w:rPr>
      </w:pPr>
      <w:r>
        <w:rPr>
          <w:rFonts w:ascii="Palatino Linotype" w:hAnsi="Palatino Linotype"/>
          <w:sz w:val="24"/>
          <w:szCs w:val="24"/>
        </w:rPr>
        <w:t>Here user will first enter</w:t>
      </w:r>
      <w:r w:rsidRPr="00933B42">
        <w:rPr>
          <w:rFonts w:ascii="Palatino Linotype" w:hAnsi="Palatino Linotype"/>
          <w:sz w:val="24"/>
          <w:szCs w:val="24"/>
        </w:rPr>
        <w:t xml:space="preserve"> the keyword for analysis and no of tweets to be fetched and submit for the analysis:</w:t>
      </w:r>
      <w:r>
        <w:rPr>
          <w:rFonts w:ascii="Palatino Linotype" w:hAnsi="Palatino Linotype"/>
          <w:sz w:val="24"/>
          <w:szCs w:val="24"/>
        </w:rPr>
        <w:t>-</w:t>
      </w:r>
    </w:p>
    <w:p w14:paraId="5F96B24E" w14:textId="77777777" w:rsidR="00933B42" w:rsidRPr="00933B42" w:rsidRDefault="00933B42" w:rsidP="00933B42">
      <w:pPr>
        <w:rPr>
          <w:rFonts w:ascii="Palatino Linotype" w:hAnsi="Palatino Linotype"/>
          <w:sz w:val="24"/>
          <w:szCs w:val="24"/>
        </w:rPr>
      </w:pPr>
    </w:p>
    <w:p w14:paraId="031D8452" w14:textId="68A7D238" w:rsidR="00F000F5" w:rsidRDefault="001906A5" w:rsidP="00727DD0">
      <w:pPr>
        <w:spacing w:line="360" w:lineRule="auto"/>
        <w:jc w:val="both"/>
        <w:rPr>
          <w:rFonts w:ascii="Palatino Linotype" w:hAnsi="Palatino Linotype"/>
          <w:spacing w:val="-1"/>
          <w:sz w:val="24"/>
          <w:szCs w:val="24"/>
          <w:shd w:val="clear" w:color="auto" w:fill="FFFFFF"/>
        </w:rPr>
      </w:pPr>
      <w:r>
        <w:rPr>
          <w:rFonts w:ascii="Palatino Linotype" w:hAnsi="Palatino Linotype"/>
          <w:noProof/>
          <w:sz w:val="24"/>
          <w:szCs w:val="24"/>
        </w:rPr>
        <w:lastRenderedPageBreak/>
        <w:drawing>
          <wp:anchor distT="0" distB="0" distL="0" distR="0" simplePos="0" relativeHeight="251666432" behindDoc="0" locked="0" layoutInCell="1" allowOverlap="1" wp14:anchorId="0B3F4564" wp14:editId="61A11F82">
            <wp:simplePos x="0" y="0"/>
            <wp:positionH relativeFrom="column">
              <wp:posOffset>295275</wp:posOffset>
            </wp:positionH>
            <wp:positionV relativeFrom="paragraph">
              <wp:posOffset>19050</wp:posOffset>
            </wp:positionV>
            <wp:extent cx="5113020" cy="2695575"/>
            <wp:effectExtent l="0" t="0" r="0" b="9525"/>
            <wp:wrapSquare wrapText="larges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3020" cy="26955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r>
      <w:r w:rsidR="00F000F5">
        <w:rPr>
          <w:rFonts w:ascii="Palatino Linotype" w:hAnsi="Palatino Linotype"/>
          <w:spacing w:val="-1"/>
          <w:sz w:val="24"/>
          <w:szCs w:val="24"/>
          <w:shd w:val="clear" w:color="auto" w:fill="FFFFFF"/>
        </w:rPr>
        <w:tab/>
        <w:t>[Figure: 14]</w:t>
      </w:r>
      <w:r w:rsidR="002C2F83">
        <w:rPr>
          <w:rFonts w:ascii="Palatino Linotype" w:hAnsi="Palatino Linotype"/>
          <w:spacing w:val="-1"/>
          <w:sz w:val="24"/>
          <w:szCs w:val="24"/>
          <w:shd w:val="clear" w:color="auto" w:fill="FFFFFF"/>
        </w:rPr>
        <w:t xml:space="preserve"> Keyword</w:t>
      </w:r>
      <w:r w:rsidR="00DA6A6E">
        <w:rPr>
          <w:rFonts w:ascii="Palatino Linotype" w:hAnsi="Palatino Linotype"/>
          <w:spacing w:val="-1"/>
          <w:sz w:val="24"/>
          <w:szCs w:val="24"/>
          <w:shd w:val="clear" w:color="auto" w:fill="FFFFFF"/>
        </w:rPr>
        <w:t xml:space="preserve"> Input</w:t>
      </w:r>
      <w:r w:rsidR="002C2F83">
        <w:rPr>
          <w:rFonts w:ascii="Palatino Linotype" w:hAnsi="Palatino Linotype"/>
          <w:spacing w:val="-1"/>
          <w:sz w:val="24"/>
          <w:szCs w:val="24"/>
          <w:shd w:val="clear" w:color="auto" w:fill="FFFFFF"/>
        </w:rPr>
        <w:t xml:space="preserve"> UI</w:t>
      </w:r>
    </w:p>
    <w:p w14:paraId="3343341A" w14:textId="1E69EB6C" w:rsidR="001906A5" w:rsidRPr="00F000F5" w:rsidRDefault="001906A5" w:rsidP="00727DD0">
      <w:pPr>
        <w:spacing w:line="360" w:lineRule="auto"/>
        <w:jc w:val="both"/>
        <w:rPr>
          <w:rFonts w:ascii="Palatino Linotype" w:hAnsi="Palatino Linotype"/>
          <w:spacing w:val="-1"/>
          <w:sz w:val="24"/>
          <w:szCs w:val="24"/>
          <w:shd w:val="clear" w:color="auto" w:fill="FFFFFF"/>
        </w:rPr>
      </w:pPr>
      <w:r>
        <w:rPr>
          <w:rFonts w:ascii="Palatino Linotype" w:hAnsi="Palatino Linotype"/>
          <w:sz w:val="24"/>
          <w:szCs w:val="24"/>
        </w:rPr>
        <w:t>After that it will print</w:t>
      </w:r>
      <w:r w:rsidRPr="001906A5">
        <w:rPr>
          <w:rFonts w:ascii="Palatino Linotype" w:hAnsi="Palatino Linotype"/>
          <w:sz w:val="24"/>
          <w:szCs w:val="24"/>
        </w:rPr>
        <w:t xml:space="preserve"> the percentage wise polarity of tweets analysis that whether it</w:t>
      </w:r>
      <w:r>
        <w:rPr>
          <w:rFonts w:ascii="Palatino Linotype" w:hAnsi="Palatino Linotype"/>
          <w:sz w:val="24"/>
          <w:szCs w:val="24"/>
        </w:rPr>
        <w:t>’</w:t>
      </w:r>
      <w:r w:rsidRPr="001906A5">
        <w:rPr>
          <w:rFonts w:ascii="Palatino Linotype" w:hAnsi="Palatino Linotype"/>
          <w:sz w:val="24"/>
          <w:szCs w:val="24"/>
        </w:rPr>
        <w:t xml:space="preserve">s </w:t>
      </w:r>
      <w:r>
        <w:rPr>
          <w:rFonts w:ascii="Palatino Linotype" w:hAnsi="Palatino Linotype"/>
          <w:i/>
          <w:sz w:val="24"/>
          <w:szCs w:val="24"/>
        </w:rPr>
        <w:t xml:space="preserve">negative, positive </w:t>
      </w:r>
      <w:r>
        <w:rPr>
          <w:rFonts w:ascii="Palatino Linotype" w:hAnsi="Palatino Linotype"/>
          <w:sz w:val="24"/>
          <w:szCs w:val="24"/>
        </w:rPr>
        <w:t>or</w:t>
      </w:r>
      <w:r w:rsidRPr="001906A5">
        <w:rPr>
          <w:rFonts w:ascii="Palatino Linotype" w:hAnsi="Palatino Linotype"/>
          <w:i/>
          <w:sz w:val="24"/>
          <w:szCs w:val="24"/>
        </w:rPr>
        <w:t xml:space="preserve"> neutral</w:t>
      </w:r>
      <w:r w:rsidRPr="001906A5">
        <w:rPr>
          <w:rFonts w:ascii="Palatino Linotype" w:hAnsi="Palatino Linotype"/>
          <w:sz w:val="24"/>
          <w:szCs w:val="24"/>
        </w:rPr>
        <w:t>.</w:t>
      </w:r>
    </w:p>
    <w:p w14:paraId="34329426" w14:textId="77777777" w:rsidR="001906A5" w:rsidRPr="001906A5" w:rsidRDefault="001906A5" w:rsidP="001906A5">
      <w:pPr>
        <w:spacing w:line="360" w:lineRule="auto"/>
        <w:rPr>
          <w:rFonts w:ascii="Palatino Linotype" w:hAnsi="Palatino Linotype"/>
          <w:spacing w:val="-1"/>
          <w:sz w:val="24"/>
          <w:szCs w:val="24"/>
          <w:shd w:val="clear" w:color="auto" w:fill="FFFFFF"/>
        </w:rPr>
      </w:pPr>
      <w:r>
        <w:rPr>
          <w:rFonts w:ascii="Palatino Linotype" w:hAnsi="Palatino Linotype"/>
          <w:noProof/>
          <w:spacing w:val="-1"/>
          <w:sz w:val="24"/>
          <w:szCs w:val="24"/>
        </w:rPr>
        <w:drawing>
          <wp:anchor distT="0" distB="0" distL="0" distR="0" simplePos="0" relativeHeight="251667456" behindDoc="0" locked="0" layoutInCell="1" allowOverlap="1" wp14:anchorId="179B7BF3" wp14:editId="5DACFD14">
            <wp:simplePos x="0" y="0"/>
            <wp:positionH relativeFrom="column">
              <wp:posOffset>333375</wp:posOffset>
            </wp:positionH>
            <wp:positionV relativeFrom="paragraph">
              <wp:posOffset>250825</wp:posOffset>
            </wp:positionV>
            <wp:extent cx="5067300" cy="2914650"/>
            <wp:effectExtent l="0" t="0" r="0" b="0"/>
            <wp:wrapSquare wrapText="larges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67300" cy="29146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36A5351" w14:textId="77777777" w:rsidR="001906A5" w:rsidRDefault="001906A5" w:rsidP="00404669">
      <w:pPr>
        <w:spacing w:line="360" w:lineRule="auto"/>
        <w:rPr>
          <w:rFonts w:ascii="Palatino Linotype" w:hAnsi="Palatino Linotype"/>
          <w:spacing w:val="-1"/>
          <w:sz w:val="24"/>
          <w:szCs w:val="24"/>
          <w:shd w:val="clear" w:color="auto" w:fill="FFFFFF"/>
        </w:rPr>
      </w:pPr>
    </w:p>
    <w:p w14:paraId="710B1846" w14:textId="77777777" w:rsidR="001906A5" w:rsidRDefault="001906A5" w:rsidP="00404669">
      <w:pPr>
        <w:spacing w:line="360" w:lineRule="auto"/>
        <w:rPr>
          <w:rFonts w:ascii="Palatino Linotype" w:hAnsi="Palatino Linotype"/>
          <w:spacing w:val="-1"/>
          <w:sz w:val="24"/>
          <w:szCs w:val="24"/>
          <w:shd w:val="clear" w:color="auto" w:fill="FFFFFF"/>
        </w:rPr>
      </w:pPr>
    </w:p>
    <w:p w14:paraId="51AF2B11" w14:textId="77777777" w:rsidR="001906A5" w:rsidRDefault="001906A5" w:rsidP="00404669">
      <w:pPr>
        <w:spacing w:line="360" w:lineRule="auto"/>
        <w:rPr>
          <w:rFonts w:ascii="Palatino Linotype" w:hAnsi="Palatino Linotype"/>
          <w:spacing w:val="-1"/>
          <w:sz w:val="24"/>
          <w:szCs w:val="24"/>
          <w:shd w:val="clear" w:color="auto" w:fill="FFFFFF"/>
        </w:rPr>
      </w:pPr>
    </w:p>
    <w:p w14:paraId="48140BE8" w14:textId="77777777" w:rsidR="001906A5" w:rsidRDefault="001906A5" w:rsidP="00404669">
      <w:pPr>
        <w:spacing w:line="360" w:lineRule="auto"/>
        <w:rPr>
          <w:rFonts w:ascii="Palatino Linotype" w:hAnsi="Palatino Linotype"/>
          <w:spacing w:val="-1"/>
          <w:sz w:val="24"/>
          <w:szCs w:val="24"/>
          <w:shd w:val="clear" w:color="auto" w:fill="FFFFFF"/>
        </w:rPr>
      </w:pPr>
    </w:p>
    <w:p w14:paraId="4419B03A" w14:textId="77777777" w:rsidR="001906A5" w:rsidRDefault="001906A5" w:rsidP="00404669">
      <w:pPr>
        <w:spacing w:line="360" w:lineRule="auto"/>
        <w:rPr>
          <w:rFonts w:ascii="Palatino Linotype" w:hAnsi="Palatino Linotype"/>
          <w:spacing w:val="-1"/>
          <w:sz w:val="24"/>
          <w:szCs w:val="24"/>
          <w:shd w:val="clear" w:color="auto" w:fill="FFFFFF"/>
        </w:rPr>
      </w:pPr>
    </w:p>
    <w:p w14:paraId="288A7EF5" w14:textId="77777777" w:rsidR="00D71037" w:rsidRDefault="00D71037" w:rsidP="001906A5"/>
    <w:p w14:paraId="52BE70FB" w14:textId="77777777" w:rsidR="002C2F83" w:rsidRDefault="002C2F83" w:rsidP="00727DD0">
      <w:pPr>
        <w:jc w:val="both"/>
        <w:rPr>
          <w:rFonts w:ascii="Palatino Linotype" w:hAnsi="Palatino Linotype"/>
          <w:sz w:val="24"/>
          <w:szCs w:val="24"/>
        </w:rPr>
      </w:pPr>
    </w:p>
    <w:p w14:paraId="6F012B12" w14:textId="46646277" w:rsidR="002C2F83" w:rsidRDefault="002C2F83" w:rsidP="00727DD0">
      <w:pPr>
        <w:jc w:val="both"/>
        <w:rPr>
          <w:rFonts w:ascii="Palatino Linotype" w:hAnsi="Palatino Linotype"/>
          <w:sz w:val="24"/>
          <w:szCs w:val="24"/>
        </w:rPr>
      </w:pP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t>[Figure: 1</w:t>
      </w:r>
      <w:r w:rsidR="00335FA5">
        <w:rPr>
          <w:rFonts w:ascii="Palatino Linotype" w:hAnsi="Palatino Linotype"/>
          <w:sz w:val="24"/>
          <w:szCs w:val="24"/>
        </w:rPr>
        <w:t>5</w:t>
      </w:r>
      <w:r>
        <w:rPr>
          <w:rFonts w:ascii="Palatino Linotype" w:hAnsi="Palatino Linotype"/>
          <w:sz w:val="24"/>
          <w:szCs w:val="24"/>
        </w:rPr>
        <w:t>] Keyword UI Output</w:t>
      </w:r>
    </w:p>
    <w:p w14:paraId="64354755" w14:textId="77777777" w:rsidR="001906A5" w:rsidRPr="001906A5" w:rsidRDefault="001906A5" w:rsidP="00727DD0">
      <w:pPr>
        <w:jc w:val="both"/>
        <w:rPr>
          <w:rFonts w:ascii="Palatino Linotype" w:hAnsi="Palatino Linotype"/>
          <w:sz w:val="24"/>
          <w:szCs w:val="24"/>
        </w:rPr>
      </w:pPr>
      <w:r w:rsidRPr="001906A5">
        <w:rPr>
          <w:rFonts w:ascii="Palatino Linotype" w:hAnsi="Palatino Linotype"/>
          <w:sz w:val="24"/>
          <w:szCs w:val="24"/>
        </w:rPr>
        <w:t>Now we will m</w:t>
      </w:r>
      <w:r>
        <w:rPr>
          <w:rFonts w:ascii="Palatino Linotype" w:hAnsi="Palatino Linotype"/>
          <w:sz w:val="24"/>
          <w:szCs w:val="24"/>
        </w:rPr>
        <w:t>ove on to our third flask model.</w:t>
      </w:r>
    </w:p>
    <w:p w14:paraId="6AFE68E9" w14:textId="77777777" w:rsidR="00D71037" w:rsidRDefault="00D71037" w:rsidP="00727DD0">
      <w:pPr>
        <w:jc w:val="both"/>
        <w:rPr>
          <w:rFonts w:ascii="Palatino Linotype" w:hAnsi="Palatino Linotype"/>
          <w:sz w:val="24"/>
          <w:szCs w:val="24"/>
        </w:rPr>
      </w:pPr>
    </w:p>
    <w:p w14:paraId="3D0B951A" w14:textId="77777777" w:rsidR="001906A5" w:rsidRPr="001906A5" w:rsidRDefault="001906A5" w:rsidP="00727DD0">
      <w:pPr>
        <w:jc w:val="both"/>
        <w:rPr>
          <w:rFonts w:ascii="Palatino Linotype" w:hAnsi="Palatino Linotype"/>
          <w:sz w:val="24"/>
          <w:szCs w:val="24"/>
        </w:rPr>
      </w:pPr>
      <w:r w:rsidRPr="001906A5">
        <w:rPr>
          <w:rFonts w:ascii="Palatino Linotype" w:hAnsi="Palatino Linotype"/>
          <w:sz w:val="24"/>
          <w:szCs w:val="24"/>
        </w:rPr>
        <w:lastRenderedPageBreak/>
        <w:t>3.</w:t>
      </w:r>
      <w:r>
        <w:rPr>
          <w:rFonts w:ascii="Palatino Linotype" w:hAnsi="Palatino Linotype"/>
          <w:sz w:val="24"/>
          <w:szCs w:val="24"/>
        </w:rPr>
        <w:t xml:space="preserve"> </w:t>
      </w:r>
      <w:r w:rsidRPr="00A97F59">
        <w:rPr>
          <w:rFonts w:ascii="Palatino Linotype" w:hAnsi="Palatino Linotype"/>
          <w:b/>
          <w:i/>
          <w:sz w:val="24"/>
          <w:szCs w:val="24"/>
          <w:u w:val="single"/>
        </w:rPr>
        <w:t>Topic wise filtered sentimental analysis</w:t>
      </w:r>
      <w:r w:rsidRPr="001906A5">
        <w:rPr>
          <w:rFonts w:ascii="Palatino Linotype" w:hAnsi="Palatino Linotype"/>
          <w:sz w:val="24"/>
          <w:szCs w:val="24"/>
        </w:rPr>
        <w:t>:</w:t>
      </w:r>
    </w:p>
    <w:p w14:paraId="0063D400" w14:textId="77777777" w:rsidR="001906A5" w:rsidRPr="001906A5" w:rsidRDefault="001906A5" w:rsidP="00727DD0">
      <w:pPr>
        <w:ind w:firstLine="720"/>
        <w:jc w:val="both"/>
        <w:rPr>
          <w:rFonts w:ascii="Palatino Linotype" w:hAnsi="Palatino Linotype"/>
          <w:sz w:val="24"/>
          <w:szCs w:val="24"/>
        </w:rPr>
      </w:pPr>
      <w:r>
        <w:rPr>
          <w:rFonts w:ascii="Palatino Linotype" w:hAnsi="Palatino Linotype"/>
          <w:sz w:val="24"/>
          <w:szCs w:val="24"/>
        </w:rPr>
        <w:t>H</w:t>
      </w:r>
      <w:r w:rsidRPr="001906A5">
        <w:rPr>
          <w:rFonts w:ascii="Palatino Linotype" w:hAnsi="Palatino Linotype"/>
          <w:sz w:val="24"/>
          <w:szCs w:val="24"/>
        </w:rPr>
        <w:t>ere you will enter the keyword for search and do search tweets:</w:t>
      </w:r>
      <w:r>
        <w:rPr>
          <w:rFonts w:ascii="Palatino Linotype" w:hAnsi="Palatino Linotype"/>
          <w:sz w:val="24"/>
          <w:szCs w:val="24"/>
        </w:rPr>
        <w:t>-</w:t>
      </w:r>
    </w:p>
    <w:p w14:paraId="10C8B767" w14:textId="77777777" w:rsidR="001906A5" w:rsidRDefault="001906A5" w:rsidP="00727DD0">
      <w:pPr>
        <w:jc w:val="both"/>
        <w:rPr>
          <w:rFonts w:ascii="Palatino Linotype" w:hAnsi="Palatino Linotype"/>
          <w:sz w:val="24"/>
          <w:szCs w:val="24"/>
        </w:rPr>
      </w:pPr>
      <w:r>
        <w:rPr>
          <w:rFonts w:ascii="Palatino Linotype" w:hAnsi="Palatino Linotype"/>
          <w:sz w:val="24"/>
          <w:szCs w:val="24"/>
        </w:rPr>
        <w:t>A</w:t>
      </w:r>
      <w:r w:rsidRPr="001906A5">
        <w:rPr>
          <w:rFonts w:ascii="Palatino Linotype" w:hAnsi="Palatino Linotype"/>
          <w:sz w:val="24"/>
          <w:szCs w:val="24"/>
        </w:rPr>
        <w:t>s you can see that you can individual</w:t>
      </w:r>
      <w:r>
        <w:rPr>
          <w:rFonts w:ascii="Palatino Linotype" w:hAnsi="Palatino Linotype"/>
          <w:sz w:val="24"/>
          <w:szCs w:val="24"/>
        </w:rPr>
        <w:t xml:space="preserve">ly fetch </w:t>
      </w:r>
      <w:r>
        <w:rPr>
          <w:rFonts w:ascii="Palatino Linotype" w:hAnsi="Palatino Linotype"/>
          <w:i/>
          <w:sz w:val="24"/>
          <w:szCs w:val="24"/>
        </w:rPr>
        <w:t>positive</w:t>
      </w:r>
      <w:r>
        <w:rPr>
          <w:rFonts w:ascii="Palatino Linotype" w:hAnsi="Palatino Linotype"/>
          <w:sz w:val="24"/>
          <w:szCs w:val="24"/>
        </w:rPr>
        <w:t xml:space="preserve"> or </w:t>
      </w:r>
      <w:r>
        <w:rPr>
          <w:rFonts w:ascii="Palatino Linotype" w:hAnsi="Palatino Linotype"/>
          <w:i/>
          <w:sz w:val="24"/>
          <w:szCs w:val="24"/>
        </w:rPr>
        <w:t>negative</w:t>
      </w:r>
      <w:r>
        <w:rPr>
          <w:rFonts w:ascii="Palatino Linotype" w:hAnsi="Palatino Linotype"/>
          <w:sz w:val="24"/>
          <w:szCs w:val="24"/>
        </w:rPr>
        <w:t xml:space="preserve"> tweets:</w:t>
      </w:r>
    </w:p>
    <w:p w14:paraId="7F30B51F" w14:textId="77777777" w:rsidR="007642B4" w:rsidRDefault="007642B4" w:rsidP="001906A5">
      <w:pPr>
        <w:rPr>
          <w:rFonts w:ascii="Palatino Linotype" w:hAnsi="Palatino Linotype"/>
          <w:sz w:val="24"/>
          <w:szCs w:val="24"/>
        </w:rPr>
      </w:pPr>
    </w:p>
    <w:p w14:paraId="0AA15225" w14:textId="002C624E" w:rsidR="00D71037" w:rsidRDefault="007642B4" w:rsidP="007642B4">
      <w:pPr>
        <w:rPr>
          <w:rFonts w:ascii="Palatino Linotype" w:hAnsi="Palatino Linotype"/>
          <w:sz w:val="24"/>
          <w:szCs w:val="24"/>
        </w:rPr>
      </w:pPr>
      <w:r>
        <w:rPr>
          <w:rFonts w:ascii="Palatino Linotype" w:hAnsi="Palatino Linotype"/>
          <w:noProof/>
          <w:sz w:val="24"/>
          <w:szCs w:val="24"/>
        </w:rPr>
        <w:drawing>
          <wp:anchor distT="0" distB="0" distL="0" distR="0" simplePos="0" relativeHeight="251668480" behindDoc="0" locked="0" layoutInCell="1" allowOverlap="1" wp14:anchorId="5DAABFDD" wp14:editId="7A8F5C8B">
            <wp:simplePos x="0" y="0"/>
            <wp:positionH relativeFrom="column">
              <wp:posOffset>-193675</wp:posOffset>
            </wp:positionH>
            <wp:positionV relativeFrom="paragraph">
              <wp:posOffset>74930</wp:posOffset>
            </wp:positionV>
            <wp:extent cx="6119495" cy="3441700"/>
            <wp:effectExtent l="0" t="0" r="0" b="6350"/>
            <wp:wrapSquare wrapText="larges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9495" cy="3441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sidR="00E14D9D">
        <w:rPr>
          <w:rFonts w:ascii="Palatino Linotype" w:hAnsi="Palatino Linotype"/>
          <w:sz w:val="24"/>
          <w:szCs w:val="24"/>
        </w:rPr>
        <w:t>[Figure: 1</w:t>
      </w:r>
      <w:r w:rsidR="00335FA5">
        <w:rPr>
          <w:rFonts w:ascii="Palatino Linotype" w:hAnsi="Palatino Linotype"/>
          <w:sz w:val="24"/>
          <w:szCs w:val="24"/>
        </w:rPr>
        <w:t>6</w:t>
      </w:r>
      <w:r w:rsidR="00E14D9D">
        <w:rPr>
          <w:rFonts w:ascii="Palatino Linotype" w:hAnsi="Palatino Linotype"/>
          <w:sz w:val="24"/>
          <w:szCs w:val="24"/>
        </w:rPr>
        <w:t>] Topic</w:t>
      </w:r>
      <w:r w:rsidR="00DA6A6E">
        <w:rPr>
          <w:rFonts w:ascii="Palatino Linotype" w:hAnsi="Palatino Linotype"/>
          <w:sz w:val="24"/>
          <w:szCs w:val="24"/>
        </w:rPr>
        <w:t xml:space="preserve"> Input</w:t>
      </w:r>
      <w:r w:rsidR="00E14D9D">
        <w:rPr>
          <w:rFonts w:ascii="Palatino Linotype" w:hAnsi="Palatino Linotype"/>
          <w:sz w:val="24"/>
          <w:szCs w:val="24"/>
        </w:rPr>
        <w:t xml:space="preserve"> UI</w:t>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p>
    <w:p w14:paraId="69D90013" w14:textId="77777777" w:rsidR="007642B4" w:rsidRPr="007642B4" w:rsidRDefault="007642B4" w:rsidP="00727DD0">
      <w:pPr>
        <w:jc w:val="both"/>
        <w:rPr>
          <w:rFonts w:ascii="Palatino Linotype" w:hAnsi="Palatino Linotype"/>
          <w:sz w:val="24"/>
          <w:szCs w:val="24"/>
        </w:rPr>
      </w:pPr>
      <w:r>
        <w:rPr>
          <w:rFonts w:ascii="Palatino Linotype" w:hAnsi="Palatino Linotype"/>
          <w:sz w:val="24"/>
          <w:szCs w:val="24"/>
        </w:rPr>
        <w:t>A</w:t>
      </w:r>
      <w:r w:rsidRPr="007642B4">
        <w:rPr>
          <w:rFonts w:ascii="Palatino Linotype" w:hAnsi="Palatino Linotype"/>
          <w:sz w:val="24"/>
          <w:szCs w:val="24"/>
        </w:rPr>
        <w:t>s you can see that you can individually fetch positive or negative tweets:</w:t>
      </w:r>
    </w:p>
    <w:p w14:paraId="44E4C04E" w14:textId="77777777" w:rsidR="007642B4" w:rsidRDefault="007642B4" w:rsidP="001906A5">
      <w:pPr>
        <w:rPr>
          <w:rFonts w:ascii="Palatino Linotype" w:hAnsi="Palatino Linotype"/>
          <w:sz w:val="24"/>
          <w:szCs w:val="24"/>
        </w:rPr>
      </w:pPr>
    </w:p>
    <w:p w14:paraId="16B23D4A" w14:textId="77777777" w:rsidR="007642B4" w:rsidRDefault="007642B4" w:rsidP="001906A5">
      <w:pPr>
        <w:rPr>
          <w:rFonts w:ascii="Palatino Linotype" w:hAnsi="Palatino Linotype"/>
          <w:sz w:val="24"/>
          <w:szCs w:val="24"/>
        </w:rPr>
      </w:pPr>
    </w:p>
    <w:p w14:paraId="4EE60843" w14:textId="77777777" w:rsidR="007642B4" w:rsidRDefault="007642B4" w:rsidP="001906A5">
      <w:pPr>
        <w:rPr>
          <w:rFonts w:ascii="Palatino Linotype" w:hAnsi="Palatino Linotype"/>
          <w:sz w:val="24"/>
          <w:szCs w:val="24"/>
        </w:rPr>
      </w:pPr>
    </w:p>
    <w:p w14:paraId="69D7DE02" w14:textId="15EFF19F" w:rsidR="007642B4" w:rsidRDefault="007642B4" w:rsidP="001906A5">
      <w:pPr>
        <w:rPr>
          <w:rFonts w:ascii="Palatino Linotype" w:hAnsi="Palatino Linotype"/>
          <w:sz w:val="24"/>
          <w:szCs w:val="24"/>
        </w:rPr>
      </w:pPr>
      <w:r>
        <w:rPr>
          <w:rFonts w:ascii="Palatino Linotype" w:hAnsi="Palatino Linotype"/>
          <w:noProof/>
          <w:sz w:val="24"/>
          <w:szCs w:val="24"/>
        </w:rPr>
        <w:lastRenderedPageBreak/>
        <w:drawing>
          <wp:anchor distT="0" distB="0" distL="0" distR="0" simplePos="0" relativeHeight="251669504" behindDoc="0" locked="0" layoutInCell="1" allowOverlap="1" wp14:anchorId="68DE49D6" wp14:editId="32C394FF">
            <wp:simplePos x="0" y="0"/>
            <wp:positionH relativeFrom="column">
              <wp:align>center</wp:align>
            </wp:positionH>
            <wp:positionV relativeFrom="paragraph">
              <wp:align>top</wp:align>
            </wp:positionV>
            <wp:extent cx="6119495" cy="3441700"/>
            <wp:effectExtent l="0" t="0" r="0" b="6350"/>
            <wp:wrapSquare wrapText="larges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9495" cy="3441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sidR="000A481B">
        <w:rPr>
          <w:rFonts w:ascii="Palatino Linotype" w:hAnsi="Palatino Linotype"/>
          <w:sz w:val="24"/>
          <w:szCs w:val="24"/>
        </w:rPr>
        <w:t>[Figure: 1</w:t>
      </w:r>
      <w:r w:rsidR="00335FA5">
        <w:rPr>
          <w:rFonts w:ascii="Palatino Linotype" w:hAnsi="Palatino Linotype"/>
          <w:sz w:val="24"/>
          <w:szCs w:val="24"/>
        </w:rPr>
        <w:t>7</w:t>
      </w:r>
      <w:r w:rsidR="000A481B">
        <w:rPr>
          <w:rFonts w:ascii="Palatino Linotype" w:hAnsi="Palatino Linotype"/>
          <w:sz w:val="24"/>
          <w:szCs w:val="24"/>
        </w:rPr>
        <w:t>]Topic Output 1</w:t>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p>
    <w:p w14:paraId="0BE381CC" w14:textId="0FA805FE" w:rsidR="000A481B" w:rsidRDefault="007642B4" w:rsidP="007642B4">
      <w:pPr>
        <w:rPr>
          <w:rFonts w:ascii="Palatino Linotype" w:hAnsi="Palatino Linotype"/>
          <w:sz w:val="24"/>
          <w:szCs w:val="24"/>
        </w:rPr>
      </w:pPr>
      <w:r>
        <w:rPr>
          <w:rFonts w:ascii="Palatino Linotype" w:hAnsi="Palatino Linotype"/>
          <w:noProof/>
          <w:sz w:val="24"/>
          <w:szCs w:val="24"/>
        </w:rPr>
        <w:drawing>
          <wp:anchor distT="0" distB="0" distL="0" distR="0" simplePos="0" relativeHeight="251670528" behindDoc="0" locked="0" layoutInCell="1" allowOverlap="1" wp14:anchorId="1437D6F4" wp14:editId="3D3DF9BA">
            <wp:simplePos x="0" y="0"/>
            <wp:positionH relativeFrom="column">
              <wp:align>center</wp:align>
            </wp:positionH>
            <wp:positionV relativeFrom="paragraph">
              <wp:align>top</wp:align>
            </wp:positionV>
            <wp:extent cx="6119495" cy="3441700"/>
            <wp:effectExtent l="0" t="0" r="0" b="6350"/>
            <wp:wrapSquare wrapText="larges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9495" cy="3441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sidR="000A481B">
        <w:rPr>
          <w:rFonts w:ascii="Palatino Linotype" w:hAnsi="Palatino Linotype"/>
          <w:sz w:val="24"/>
          <w:szCs w:val="24"/>
        </w:rPr>
        <w:t>[Figure: 1</w:t>
      </w:r>
      <w:r w:rsidR="00335FA5">
        <w:rPr>
          <w:rFonts w:ascii="Palatino Linotype" w:hAnsi="Palatino Linotype"/>
          <w:sz w:val="24"/>
          <w:szCs w:val="24"/>
        </w:rPr>
        <w:t>8</w:t>
      </w:r>
      <w:r w:rsidR="000A481B">
        <w:rPr>
          <w:rFonts w:ascii="Palatino Linotype" w:hAnsi="Palatino Linotype"/>
          <w:sz w:val="24"/>
          <w:szCs w:val="24"/>
        </w:rPr>
        <w:t>] Topic Output 2</w:t>
      </w:r>
      <w:r w:rsidR="000A481B">
        <w:rPr>
          <w:rFonts w:ascii="Palatino Linotype" w:hAnsi="Palatino Linotype"/>
          <w:sz w:val="24"/>
          <w:szCs w:val="24"/>
        </w:rPr>
        <w:tab/>
      </w:r>
      <w:r w:rsidR="000A481B">
        <w:rPr>
          <w:rFonts w:ascii="Palatino Linotype" w:hAnsi="Palatino Linotype"/>
          <w:sz w:val="24"/>
          <w:szCs w:val="24"/>
        </w:rPr>
        <w:tab/>
      </w:r>
      <w:r w:rsidR="000A481B">
        <w:rPr>
          <w:rFonts w:ascii="Palatino Linotype" w:hAnsi="Palatino Linotype"/>
          <w:sz w:val="24"/>
          <w:szCs w:val="24"/>
        </w:rPr>
        <w:tab/>
      </w:r>
    </w:p>
    <w:p w14:paraId="03CA44F9" w14:textId="31F7188C" w:rsidR="007642B4" w:rsidRPr="007642B4" w:rsidRDefault="007642B4" w:rsidP="007642B4">
      <w:pPr>
        <w:rPr>
          <w:rFonts w:ascii="Palatino Linotype" w:hAnsi="Palatino Linotype"/>
          <w:sz w:val="24"/>
          <w:szCs w:val="24"/>
        </w:rPr>
      </w:pPr>
      <w:r>
        <w:rPr>
          <w:rFonts w:ascii="Palatino Linotype" w:hAnsi="Palatino Linotype"/>
          <w:sz w:val="24"/>
          <w:szCs w:val="24"/>
        </w:rPr>
        <w:t>A</w:t>
      </w:r>
      <w:r w:rsidRPr="007642B4">
        <w:rPr>
          <w:rFonts w:ascii="Palatino Linotype" w:hAnsi="Palatino Linotype"/>
          <w:sz w:val="24"/>
          <w:szCs w:val="24"/>
        </w:rPr>
        <w:t>lso you can rese</w:t>
      </w:r>
      <w:r w:rsidR="001F68BF">
        <w:rPr>
          <w:rFonts w:ascii="Palatino Linotype" w:hAnsi="Palatino Linotype"/>
          <w:sz w:val="24"/>
          <w:szCs w:val="24"/>
        </w:rPr>
        <w:t>t filters and do analysis again.</w:t>
      </w:r>
    </w:p>
    <w:p w14:paraId="01C4B8C3" w14:textId="26E6F818" w:rsidR="007642B4" w:rsidRPr="007642B4" w:rsidRDefault="007642B4" w:rsidP="00727DD0">
      <w:pPr>
        <w:jc w:val="both"/>
        <w:rPr>
          <w:rFonts w:ascii="Palatino Linotype" w:hAnsi="Palatino Linotype"/>
          <w:sz w:val="24"/>
          <w:szCs w:val="24"/>
        </w:rPr>
      </w:pPr>
      <w:r>
        <w:rPr>
          <w:rFonts w:ascii="Palatino Linotype" w:hAnsi="Palatino Linotype"/>
          <w:sz w:val="24"/>
          <w:szCs w:val="24"/>
        </w:rPr>
        <w:lastRenderedPageBreak/>
        <w:t>Now we</w:t>
      </w:r>
      <w:r w:rsidRPr="007642B4">
        <w:rPr>
          <w:rFonts w:ascii="Palatino Linotype" w:hAnsi="Palatino Linotype"/>
          <w:sz w:val="24"/>
          <w:szCs w:val="24"/>
        </w:rPr>
        <w:t xml:space="preserve"> move on</w:t>
      </w:r>
      <w:r w:rsidR="001F68BF">
        <w:rPr>
          <w:rFonts w:ascii="Palatino Linotype" w:hAnsi="Palatino Linotype"/>
          <w:sz w:val="24"/>
          <w:szCs w:val="24"/>
        </w:rPr>
        <w:t xml:space="preserve"> to</w:t>
      </w:r>
      <w:r w:rsidRPr="007642B4">
        <w:rPr>
          <w:rFonts w:ascii="Palatino Linotype" w:hAnsi="Palatino Linotype"/>
          <w:sz w:val="24"/>
          <w:szCs w:val="24"/>
        </w:rPr>
        <w:t xml:space="preserve"> our next model,</w:t>
      </w:r>
    </w:p>
    <w:p w14:paraId="1E490269" w14:textId="54A02E2E" w:rsidR="00895FA3" w:rsidRDefault="00895FA3" w:rsidP="00895FA3">
      <w:pPr>
        <w:jc w:val="both"/>
        <w:rPr>
          <w:rFonts w:ascii="Palatino Linotype" w:hAnsi="Palatino Linotype"/>
          <w:sz w:val="24"/>
          <w:szCs w:val="24"/>
        </w:rPr>
      </w:pPr>
      <w:r w:rsidRPr="00BE33F2">
        <w:rPr>
          <w:rFonts w:ascii="Palatino Linotype" w:hAnsi="Palatino Linotype"/>
          <w:noProof/>
          <w:sz w:val="24"/>
          <w:szCs w:val="24"/>
        </w:rPr>
        <w:drawing>
          <wp:anchor distT="0" distB="0" distL="0" distR="0" simplePos="0" relativeHeight="251671552" behindDoc="0" locked="0" layoutInCell="1" allowOverlap="1" wp14:anchorId="2F619F7A" wp14:editId="66A086DB">
            <wp:simplePos x="0" y="0"/>
            <wp:positionH relativeFrom="column">
              <wp:posOffset>-297180</wp:posOffset>
            </wp:positionH>
            <wp:positionV relativeFrom="paragraph">
              <wp:posOffset>450850</wp:posOffset>
            </wp:positionV>
            <wp:extent cx="6119495" cy="3441700"/>
            <wp:effectExtent l="0" t="0" r="0" b="6350"/>
            <wp:wrapSquare wrapText="larges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9495" cy="34417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gramStart"/>
      <w:r w:rsidR="007642B4" w:rsidRPr="007642B4">
        <w:rPr>
          <w:rFonts w:ascii="Palatino Linotype" w:hAnsi="Palatino Linotype"/>
          <w:sz w:val="24"/>
          <w:szCs w:val="24"/>
        </w:rPr>
        <w:t>4.</w:t>
      </w:r>
      <w:r w:rsidR="007642B4" w:rsidRPr="00A97F59">
        <w:rPr>
          <w:rFonts w:ascii="Palatino Linotype" w:hAnsi="Palatino Linotype"/>
          <w:b/>
          <w:i/>
          <w:sz w:val="24"/>
          <w:szCs w:val="24"/>
          <w:u w:val="single"/>
        </w:rPr>
        <w:t>Input</w:t>
      </w:r>
      <w:proofErr w:type="gramEnd"/>
      <w:r w:rsidR="007642B4" w:rsidRPr="00A97F59">
        <w:rPr>
          <w:rFonts w:ascii="Palatino Linotype" w:hAnsi="Palatino Linotype"/>
          <w:b/>
          <w:i/>
          <w:sz w:val="24"/>
          <w:szCs w:val="24"/>
          <w:u w:val="single"/>
        </w:rPr>
        <w:t xml:space="preserve"> text analysis on with stop</w:t>
      </w:r>
      <w:r w:rsidR="00BE33F2" w:rsidRPr="00A97F59">
        <w:rPr>
          <w:rFonts w:ascii="Palatino Linotype" w:hAnsi="Palatino Linotype"/>
          <w:b/>
          <w:i/>
          <w:sz w:val="24"/>
          <w:szCs w:val="24"/>
          <w:u w:val="single"/>
        </w:rPr>
        <w:t>-</w:t>
      </w:r>
      <w:r w:rsidR="007642B4" w:rsidRPr="00A97F59">
        <w:rPr>
          <w:rFonts w:ascii="Palatino Linotype" w:hAnsi="Palatino Linotype"/>
          <w:b/>
          <w:i/>
          <w:sz w:val="24"/>
          <w:szCs w:val="24"/>
          <w:u w:val="single"/>
        </w:rPr>
        <w:t>words</w:t>
      </w:r>
      <w:r w:rsidR="007642B4" w:rsidRPr="007642B4">
        <w:rPr>
          <w:rFonts w:ascii="Palatino Linotype" w:hAnsi="Palatino Linotype"/>
          <w:sz w:val="24"/>
          <w:szCs w:val="24"/>
        </w:rPr>
        <w:t xml:space="preserve"> :</w:t>
      </w:r>
      <w:r>
        <w:rPr>
          <w:rFonts w:ascii="Palatino Linotype" w:hAnsi="Palatino Linotype"/>
          <w:sz w:val="24"/>
          <w:szCs w:val="24"/>
        </w:rPr>
        <w:tab/>
      </w:r>
    </w:p>
    <w:p w14:paraId="37627306" w14:textId="17A7D5BC" w:rsidR="00895FA3" w:rsidRDefault="00895FA3" w:rsidP="00895FA3">
      <w:pPr>
        <w:jc w:val="both"/>
        <w:rPr>
          <w:rFonts w:ascii="Palatino Linotype" w:hAnsi="Palatino Linotype"/>
          <w:sz w:val="24"/>
          <w:szCs w:val="24"/>
        </w:rPr>
      </w:pP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t>[Figure: 1</w:t>
      </w:r>
      <w:r w:rsidR="00335FA5">
        <w:rPr>
          <w:rFonts w:ascii="Palatino Linotype" w:hAnsi="Palatino Linotype"/>
          <w:sz w:val="24"/>
          <w:szCs w:val="24"/>
        </w:rPr>
        <w:t>9</w:t>
      </w:r>
      <w:r>
        <w:rPr>
          <w:rFonts w:ascii="Palatino Linotype" w:hAnsi="Palatino Linotype"/>
          <w:sz w:val="24"/>
          <w:szCs w:val="24"/>
        </w:rPr>
        <w:t>} Input</w:t>
      </w:r>
      <w:r w:rsidR="00DA6A6E">
        <w:rPr>
          <w:rFonts w:ascii="Palatino Linotype" w:hAnsi="Palatino Linotype"/>
          <w:sz w:val="24"/>
          <w:szCs w:val="24"/>
        </w:rPr>
        <w:t xml:space="preserve"> Text</w:t>
      </w:r>
      <w:r>
        <w:rPr>
          <w:rFonts w:ascii="Palatino Linotype" w:hAnsi="Palatino Linotype"/>
          <w:sz w:val="24"/>
          <w:szCs w:val="24"/>
        </w:rPr>
        <w:t xml:space="preserve"> model UI</w:t>
      </w:r>
      <w:r>
        <w:rPr>
          <w:rFonts w:ascii="Palatino Linotype" w:hAnsi="Palatino Linotype"/>
          <w:sz w:val="24"/>
          <w:szCs w:val="24"/>
        </w:rPr>
        <w:tab/>
      </w:r>
    </w:p>
    <w:p w14:paraId="739AD29A" w14:textId="77777777" w:rsidR="00FD5DBA" w:rsidRDefault="00BE33F2" w:rsidP="00FD5DBA">
      <w:pPr>
        <w:jc w:val="both"/>
        <w:rPr>
          <w:rFonts w:ascii="Palatino Linotype" w:hAnsi="Palatino Linotype"/>
          <w:sz w:val="24"/>
          <w:szCs w:val="24"/>
        </w:rPr>
      </w:pPr>
      <w:r>
        <w:rPr>
          <w:rFonts w:ascii="Palatino Linotype" w:hAnsi="Palatino Linotype"/>
          <w:sz w:val="24"/>
          <w:szCs w:val="24"/>
        </w:rPr>
        <w:t>H</w:t>
      </w:r>
      <w:r w:rsidR="007642B4" w:rsidRPr="007642B4">
        <w:rPr>
          <w:rFonts w:ascii="Palatino Linotype" w:hAnsi="Palatino Linotype"/>
          <w:sz w:val="24"/>
          <w:szCs w:val="24"/>
        </w:rPr>
        <w:t>ere first you will enter your search keyword in search box:</w:t>
      </w:r>
      <w:r>
        <w:rPr>
          <w:rFonts w:ascii="Palatino Linotype" w:hAnsi="Palatino Linotype"/>
          <w:sz w:val="24"/>
          <w:szCs w:val="24"/>
        </w:rPr>
        <w:t>-</w:t>
      </w:r>
      <w:r w:rsidR="00895FA3">
        <w:rPr>
          <w:rFonts w:ascii="Palatino Linotype" w:hAnsi="Palatino Linotype"/>
          <w:sz w:val="24"/>
          <w:szCs w:val="24"/>
        </w:rPr>
        <w:tab/>
      </w:r>
      <w:r w:rsidR="00895FA3">
        <w:rPr>
          <w:rFonts w:ascii="Palatino Linotype" w:hAnsi="Palatino Linotype"/>
          <w:sz w:val="24"/>
          <w:szCs w:val="24"/>
        </w:rPr>
        <w:tab/>
      </w:r>
      <w:r w:rsidR="00895FA3">
        <w:rPr>
          <w:rFonts w:ascii="Palatino Linotype" w:hAnsi="Palatino Linotype"/>
          <w:sz w:val="24"/>
          <w:szCs w:val="24"/>
        </w:rPr>
        <w:tab/>
      </w:r>
      <w:r w:rsidR="00895FA3">
        <w:rPr>
          <w:rFonts w:ascii="Palatino Linotype" w:hAnsi="Palatino Linotype"/>
          <w:sz w:val="24"/>
          <w:szCs w:val="24"/>
        </w:rPr>
        <w:tab/>
      </w:r>
    </w:p>
    <w:p w14:paraId="0F26A75B" w14:textId="77777777" w:rsidR="00FD5DBA" w:rsidRDefault="00FD5DBA" w:rsidP="00FD5DBA">
      <w:pPr>
        <w:jc w:val="both"/>
        <w:rPr>
          <w:rFonts w:ascii="Palatino Linotype" w:hAnsi="Palatino Linotype"/>
          <w:sz w:val="24"/>
          <w:szCs w:val="24"/>
        </w:rPr>
      </w:pPr>
    </w:p>
    <w:p w14:paraId="58EEF9F7" w14:textId="77777777" w:rsidR="00FD5DBA" w:rsidRDefault="00BE33F2" w:rsidP="00FD5DBA">
      <w:pPr>
        <w:jc w:val="both"/>
        <w:rPr>
          <w:rFonts w:ascii="Palatino Linotype" w:hAnsi="Palatino Linotype"/>
          <w:sz w:val="24"/>
          <w:szCs w:val="24"/>
        </w:rPr>
      </w:pPr>
      <w:r>
        <w:rPr>
          <w:rFonts w:ascii="Palatino Linotype" w:hAnsi="Palatino Linotype"/>
          <w:sz w:val="24"/>
          <w:szCs w:val="24"/>
        </w:rPr>
        <w:t>N</w:t>
      </w:r>
      <w:r w:rsidRPr="00BE33F2">
        <w:rPr>
          <w:rFonts w:ascii="Palatino Linotype" w:hAnsi="Palatino Linotype"/>
          <w:sz w:val="24"/>
          <w:szCs w:val="24"/>
        </w:rPr>
        <w:t>ow you have two options that is BASIC and ADVANCED analysis.</w:t>
      </w:r>
      <w:r w:rsidR="00FD5DBA">
        <w:rPr>
          <w:rFonts w:ascii="Palatino Linotype" w:hAnsi="Palatino Linotype"/>
          <w:sz w:val="24"/>
          <w:szCs w:val="24"/>
        </w:rPr>
        <w:t xml:space="preserve"> </w:t>
      </w:r>
    </w:p>
    <w:p w14:paraId="6E0E1F7B" w14:textId="77777777" w:rsidR="00FD5DBA" w:rsidRDefault="00FD5DBA" w:rsidP="00FD5DBA">
      <w:pPr>
        <w:jc w:val="both"/>
        <w:rPr>
          <w:rFonts w:ascii="Palatino Linotype" w:hAnsi="Palatino Linotype"/>
          <w:sz w:val="24"/>
          <w:szCs w:val="24"/>
        </w:rPr>
      </w:pPr>
    </w:p>
    <w:p w14:paraId="741C078F" w14:textId="62F86380" w:rsidR="00BE33F2" w:rsidRPr="00BE33F2" w:rsidRDefault="00BE33F2" w:rsidP="00FD5DBA">
      <w:pPr>
        <w:jc w:val="both"/>
        <w:rPr>
          <w:rFonts w:ascii="Palatino Linotype" w:hAnsi="Palatino Linotype"/>
          <w:sz w:val="24"/>
          <w:szCs w:val="24"/>
        </w:rPr>
      </w:pPr>
      <w:r>
        <w:rPr>
          <w:rFonts w:ascii="Palatino Linotype" w:hAnsi="Palatino Linotype"/>
          <w:sz w:val="24"/>
          <w:szCs w:val="24"/>
        </w:rPr>
        <w:t>I</w:t>
      </w:r>
      <w:r w:rsidRPr="00BE33F2">
        <w:rPr>
          <w:rFonts w:ascii="Palatino Linotype" w:hAnsi="Palatino Linotype"/>
          <w:sz w:val="24"/>
          <w:szCs w:val="24"/>
        </w:rPr>
        <w:t>n basic se</w:t>
      </w:r>
      <w:r>
        <w:rPr>
          <w:rFonts w:ascii="Palatino Linotype" w:hAnsi="Palatino Linotype"/>
          <w:sz w:val="24"/>
          <w:szCs w:val="24"/>
        </w:rPr>
        <w:t>ntimental analysis it will show</w:t>
      </w:r>
      <w:r w:rsidRPr="00BE33F2">
        <w:rPr>
          <w:rFonts w:ascii="Palatino Linotype" w:hAnsi="Palatino Linotype"/>
          <w:sz w:val="24"/>
          <w:szCs w:val="24"/>
        </w:rPr>
        <w:t xml:space="preserve"> you that how many sentences,</w:t>
      </w:r>
      <w:r>
        <w:rPr>
          <w:rFonts w:ascii="Palatino Linotype" w:hAnsi="Palatino Linotype"/>
          <w:sz w:val="24"/>
          <w:szCs w:val="24"/>
        </w:rPr>
        <w:t xml:space="preserve"> </w:t>
      </w:r>
      <w:r w:rsidR="003B3114">
        <w:rPr>
          <w:rFonts w:ascii="Palatino Linotype" w:hAnsi="Palatino Linotype"/>
          <w:sz w:val="24"/>
          <w:szCs w:val="24"/>
        </w:rPr>
        <w:t>characters and</w:t>
      </w:r>
      <w:r>
        <w:rPr>
          <w:rFonts w:ascii="Palatino Linotype" w:hAnsi="Palatino Linotype"/>
          <w:sz w:val="24"/>
          <w:szCs w:val="24"/>
        </w:rPr>
        <w:t xml:space="preserve"> </w:t>
      </w:r>
      <w:r w:rsidRPr="00BE33F2">
        <w:rPr>
          <w:rFonts w:ascii="Palatino Linotype" w:hAnsi="Palatino Linotype"/>
          <w:sz w:val="24"/>
          <w:szCs w:val="24"/>
        </w:rPr>
        <w:t>tokens are present in search box which you have entered.</w:t>
      </w:r>
    </w:p>
    <w:p w14:paraId="1F8B6ADE" w14:textId="056603B0" w:rsidR="00FD5DBA" w:rsidRDefault="00FD5DBA" w:rsidP="00BE33F2">
      <w:pPr>
        <w:rPr>
          <w:rFonts w:ascii="Palatino Linotype" w:hAnsi="Palatino Linotype"/>
          <w:sz w:val="24"/>
          <w:szCs w:val="24"/>
        </w:rPr>
      </w:pPr>
      <w:r>
        <w:rPr>
          <w:rFonts w:ascii="Palatino Linotype" w:hAnsi="Palatino Linotype"/>
          <w:noProof/>
          <w:sz w:val="24"/>
          <w:szCs w:val="24"/>
        </w:rPr>
        <w:lastRenderedPageBreak/>
        <w:drawing>
          <wp:anchor distT="0" distB="0" distL="0" distR="0" simplePos="0" relativeHeight="251672576" behindDoc="0" locked="0" layoutInCell="1" allowOverlap="1" wp14:anchorId="0DA2190F" wp14:editId="5223B4FC">
            <wp:simplePos x="0" y="0"/>
            <wp:positionH relativeFrom="column">
              <wp:posOffset>-299720</wp:posOffset>
            </wp:positionH>
            <wp:positionV relativeFrom="paragraph">
              <wp:posOffset>-104775</wp:posOffset>
            </wp:positionV>
            <wp:extent cx="6115685" cy="3329305"/>
            <wp:effectExtent l="0" t="0" r="0" b="4445"/>
            <wp:wrapSquare wrapText="larges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685" cy="3329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t xml:space="preserve">[Figure: </w:t>
      </w:r>
      <w:r w:rsidR="00335FA5">
        <w:rPr>
          <w:rFonts w:ascii="Palatino Linotype" w:hAnsi="Palatino Linotype"/>
          <w:sz w:val="24"/>
          <w:szCs w:val="24"/>
        </w:rPr>
        <w:t>20</w:t>
      </w:r>
      <w:r>
        <w:rPr>
          <w:rFonts w:ascii="Palatino Linotype" w:hAnsi="Palatino Linotype"/>
          <w:sz w:val="24"/>
          <w:szCs w:val="24"/>
        </w:rPr>
        <w:t>] Different Options</w:t>
      </w:r>
    </w:p>
    <w:p w14:paraId="428F9732" w14:textId="77777777" w:rsidR="00FD5DBA" w:rsidRDefault="00FD5DBA" w:rsidP="00BE33F2">
      <w:pPr>
        <w:rPr>
          <w:rFonts w:ascii="Palatino Linotype" w:hAnsi="Palatino Linotype"/>
          <w:sz w:val="24"/>
          <w:szCs w:val="24"/>
        </w:rPr>
      </w:pPr>
    </w:p>
    <w:p w14:paraId="725AFA33" w14:textId="77777777" w:rsidR="00BE33F2" w:rsidRDefault="005C28DB" w:rsidP="00335FA5">
      <w:pPr>
        <w:jc w:val="both"/>
        <w:rPr>
          <w:rFonts w:ascii="Palatino Linotype" w:hAnsi="Palatino Linotype"/>
          <w:sz w:val="24"/>
          <w:szCs w:val="24"/>
        </w:rPr>
      </w:pPr>
      <w:r>
        <w:rPr>
          <w:rFonts w:ascii="Palatino Linotype" w:hAnsi="Palatino Linotype"/>
          <w:noProof/>
          <w:sz w:val="24"/>
          <w:szCs w:val="24"/>
        </w:rPr>
        <w:drawing>
          <wp:anchor distT="0" distB="0" distL="0" distR="0" simplePos="0" relativeHeight="251673600" behindDoc="0" locked="0" layoutInCell="1" allowOverlap="1" wp14:anchorId="7AF8AD41" wp14:editId="311B8BE1">
            <wp:simplePos x="0" y="0"/>
            <wp:positionH relativeFrom="column">
              <wp:posOffset>-500380</wp:posOffset>
            </wp:positionH>
            <wp:positionV relativeFrom="paragraph">
              <wp:posOffset>426085</wp:posOffset>
            </wp:positionV>
            <wp:extent cx="6504305" cy="3439795"/>
            <wp:effectExtent l="0" t="0" r="0" b="8255"/>
            <wp:wrapSquare wrapText="larges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04305" cy="34397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3B3114">
        <w:rPr>
          <w:rFonts w:ascii="Palatino Linotype" w:hAnsi="Palatino Linotype"/>
          <w:sz w:val="24"/>
          <w:szCs w:val="24"/>
        </w:rPr>
        <w:t xml:space="preserve">Basically </w:t>
      </w:r>
      <w:proofErr w:type="spellStart"/>
      <w:proofErr w:type="gramStart"/>
      <w:r w:rsidR="003B3114">
        <w:rPr>
          <w:rFonts w:ascii="Palatino Linotype" w:hAnsi="Palatino Linotype"/>
          <w:sz w:val="24"/>
          <w:szCs w:val="24"/>
        </w:rPr>
        <w:t>its</w:t>
      </w:r>
      <w:proofErr w:type="spellEnd"/>
      <w:proofErr w:type="gramEnd"/>
      <w:r w:rsidR="003B3114">
        <w:rPr>
          <w:rFonts w:ascii="Palatino Linotype" w:hAnsi="Palatino Linotype"/>
          <w:sz w:val="24"/>
          <w:szCs w:val="24"/>
        </w:rPr>
        <w:t xml:space="preserve"> a word matrix type</w:t>
      </w:r>
      <w:r w:rsidR="00BE33F2">
        <w:rPr>
          <w:rFonts w:ascii="Palatino Linotype" w:hAnsi="Palatino Linotype"/>
          <w:sz w:val="24"/>
          <w:szCs w:val="24"/>
        </w:rPr>
        <w:t xml:space="preserve"> </w:t>
      </w:r>
      <w:r w:rsidR="00BE33F2" w:rsidRPr="00BE33F2">
        <w:rPr>
          <w:rFonts w:ascii="Palatino Linotype" w:hAnsi="Palatino Linotype"/>
          <w:sz w:val="24"/>
          <w:szCs w:val="24"/>
        </w:rPr>
        <w:t>of thing.</w:t>
      </w:r>
    </w:p>
    <w:p w14:paraId="273D5D1B" w14:textId="0F7B75AA" w:rsidR="00BE33F2" w:rsidRPr="00BE33F2" w:rsidRDefault="00FD5DBA" w:rsidP="00BE33F2">
      <w:pPr>
        <w:rPr>
          <w:rFonts w:ascii="Palatino Linotype" w:hAnsi="Palatino Linotype"/>
          <w:sz w:val="24"/>
          <w:szCs w:val="24"/>
        </w:rPr>
      </w:pP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t>[Figure: 2</w:t>
      </w:r>
      <w:r w:rsidR="00335FA5">
        <w:rPr>
          <w:rFonts w:ascii="Palatino Linotype" w:hAnsi="Palatino Linotype"/>
          <w:sz w:val="24"/>
          <w:szCs w:val="24"/>
        </w:rPr>
        <w:t>1</w:t>
      </w:r>
      <w:r>
        <w:rPr>
          <w:rFonts w:ascii="Palatino Linotype" w:hAnsi="Palatino Linotype"/>
          <w:sz w:val="24"/>
          <w:szCs w:val="24"/>
        </w:rPr>
        <w:t>] Input</w:t>
      </w:r>
      <w:r w:rsidR="00DA6A6E">
        <w:rPr>
          <w:rFonts w:ascii="Palatino Linotype" w:hAnsi="Palatino Linotype"/>
          <w:sz w:val="24"/>
          <w:szCs w:val="24"/>
        </w:rPr>
        <w:t xml:space="preserve"> Text</w:t>
      </w:r>
      <w:r>
        <w:rPr>
          <w:rFonts w:ascii="Palatino Linotype" w:hAnsi="Palatino Linotype"/>
          <w:sz w:val="24"/>
          <w:szCs w:val="24"/>
        </w:rPr>
        <w:t xml:space="preserve"> UI </w:t>
      </w:r>
      <w:r w:rsidR="00DA6A6E">
        <w:rPr>
          <w:rFonts w:ascii="Palatino Linotype" w:hAnsi="Palatino Linotype"/>
          <w:sz w:val="24"/>
          <w:szCs w:val="24"/>
        </w:rPr>
        <w:t>Analysis</w:t>
      </w:r>
    </w:p>
    <w:p w14:paraId="7829A1E8" w14:textId="77777777" w:rsidR="00BE33F2" w:rsidRDefault="00BE33F2" w:rsidP="00335FA5">
      <w:pPr>
        <w:jc w:val="both"/>
        <w:rPr>
          <w:rFonts w:ascii="Palatino Linotype" w:hAnsi="Palatino Linotype"/>
          <w:sz w:val="24"/>
          <w:szCs w:val="24"/>
        </w:rPr>
      </w:pPr>
      <w:bookmarkStart w:id="0" w:name="_GoBack"/>
      <w:bookmarkEnd w:id="0"/>
      <w:r w:rsidRPr="00BE33F2">
        <w:rPr>
          <w:rFonts w:ascii="Palatino Linotype" w:hAnsi="Palatino Linotype"/>
          <w:sz w:val="24"/>
          <w:szCs w:val="24"/>
        </w:rPr>
        <w:lastRenderedPageBreak/>
        <w:t>And in advanced sentimental analysis</w:t>
      </w:r>
      <w:r>
        <w:rPr>
          <w:rFonts w:ascii="Palatino Linotype" w:hAnsi="Palatino Linotype"/>
          <w:sz w:val="24"/>
          <w:szCs w:val="24"/>
        </w:rPr>
        <w:t>,</w:t>
      </w:r>
      <w:r w:rsidRPr="00BE33F2">
        <w:rPr>
          <w:rFonts w:ascii="Palatino Linotype" w:hAnsi="Palatino Linotype"/>
          <w:sz w:val="24"/>
          <w:szCs w:val="24"/>
        </w:rPr>
        <w:t xml:space="preserve"> it will show you that how</w:t>
      </w:r>
      <w:r>
        <w:rPr>
          <w:rFonts w:ascii="Palatino Linotype" w:hAnsi="Palatino Linotype"/>
          <w:sz w:val="24"/>
          <w:szCs w:val="24"/>
        </w:rPr>
        <w:t xml:space="preserve"> </w:t>
      </w:r>
      <w:r w:rsidRPr="00BE33F2">
        <w:rPr>
          <w:rFonts w:ascii="Palatino Linotype" w:hAnsi="Palatino Linotype"/>
          <w:sz w:val="24"/>
          <w:szCs w:val="24"/>
        </w:rPr>
        <w:t>the polarity scores are positive, negative and neutral sentiments and also di</w:t>
      </w:r>
      <w:r>
        <w:rPr>
          <w:rFonts w:ascii="Palatino Linotype" w:hAnsi="Palatino Linotype"/>
          <w:sz w:val="24"/>
          <w:szCs w:val="24"/>
        </w:rPr>
        <w:t>s</w:t>
      </w:r>
      <w:r w:rsidRPr="00BE33F2">
        <w:rPr>
          <w:rFonts w:ascii="Palatino Linotype" w:hAnsi="Palatino Linotype"/>
          <w:sz w:val="24"/>
          <w:szCs w:val="24"/>
        </w:rPr>
        <w:t>plays over</w:t>
      </w:r>
      <w:r w:rsidR="003B3114">
        <w:rPr>
          <w:rFonts w:ascii="Palatino Linotype" w:hAnsi="Palatino Linotype"/>
          <w:sz w:val="24"/>
          <w:szCs w:val="24"/>
        </w:rPr>
        <w:t>all sentimental analysis results.</w:t>
      </w:r>
    </w:p>
    <w:p w14:paraId="70353DF6" w14:textId="2EFC6FA5" w:rsidR="00BE33F2" w:rsidRPr="00BE33F2" w:rsidRDefault="00BE33F2" w:rsidP="00335FA5">
      <w:pPr>
        <w:jc w:val="both"/>
        <w:rPr>
          <w:rFonts w:ascii="Palatino Linotype" w:hAnsi="Palatino Linotype"/>
          <w:sz w:val="24"/>
          <w:szCs w:val="24"/>
        </w:rPr>
      </w:pPr>
    </w:p>
    <w:p w14:paraId="4596E9CC" w14:textId="77777777" w:rsidR="00BE33F2" w:rsidRPr="00BE33F2" w:rsidRDefault="001F44A3" w:rsidP="00335FA5">
      <w:pPr>
        <w:ind w:firstLine="720"/>
        <w:jc w:val="both"/>
        <w:rPr>
          <w:rFonts w:ascii="Palatino Linotype" w:hAnsi="Palatino Linotype"/>
          <w:sz w:val="24"/>
          <w:szCs w:val="24"/>
        </w:rPr>
      </w:pPr>
      <w:r>
        <w:rPr>
          <w:rFonts w:ascii="Palatino Linotype" w:hAnsi="Palatino Linotype"/>
          <w:sz w:val="24"/>
          <w:szCs w:val="24"/>
        </w:rPr>
        <w:t>W</w:t>
      </w:r>
      <w:r w:rsidR="00BE33F2" w:rsidRPr="00BE33F2">
        <w:rPr>
          <w:rFonts w:ascii="Palatino Linotype" w:hAnsi="Palatino Linotype"/>
          <w:sz w:val="24"/>
          <w:szCs w:val="24"/>
        </w:rPr>
        <w:t xml:space="preserve">e have already mentioned that we have used python3 </w:t>
      </w:r>
      <w:r w:rsidR="0025115E">
        <w:rPr>
          <w:rFonts w:ascii="Palatino Linotype" w:hAnsi="Palatino Linotype"/>
          <w:sz w:val="24"/>
          <w:szCs w:val="24"/>
        </w:rPr>
        <w:t>ML</w:t>
      </w:r>
      <w:r>
        <w:rPr>
          <w:rFonts w:ascii="Palatino Linotype" w:hAnsi="Palatino Linotype"/>
          <w:sz w:val="24"/>
          <w:szCs w:val="24"/>
        </w:rPr>
        <w:t xml:space="preserve"> </w:t>
      </w:r>
      <w:r w:rsidR="0025115E">
        <w:rPr>
          <w:rFonts w:ascii="Palatino Linotype" w:hAnsi="Palatino Linotype"/>
          <w:sz w:val="24"/>
          <w:szCs w:val="24"/>
        </w:rPr>
        <w:t xml:space="preserve">(machine learning) Libs like Tweepy, matplotlib, </w:t>
      </w:r>
      <w:proofErr w:type="gramStart"/>
      <w:r w:rsidR="00BE33F2" w:rsidRPr="00BE33F2">
        <w:rPr>
          <w:rFonts w:ascii="Palatino Linotype" w:hAnsi="Palatino Linotype"/>
          <w:sz w:val="24"/>
          <w:szCs w:val="24"/>
        </w:rPr>
        <w:t>NLTK(</w:t>
      </w:r>
      <w:proofErr w:type="gramEnd"/>
      <w:r w:rsidR="00BE33F2" w:rsidRPr="00BE33F2">
        <w:rPr>
          <w:rFonts w:ascii="Palatino Linotype" w:hAnsi="Palatino Linotype"/>
          <w:sz w:val="24"/>
          <w:szCs w:val="24"/>
        </w:rPr>
        <w:t>natural language processing toolkit) and Flask framework for sentim</w:t>
      </w:r>
      <w:r>
        <w:rPr>
          <w:rFonts w:ascii="Palatino Linotype" w:hAnsi="Palatino Linotype"/>
          <w:sz w:val="24"/>
          <w:szCs w:val="24"/>
        </w:rPr>
        <w:t>ental analysis</w:t>
      </w:r>
      <w:r w:rsidR="00BE33F2" w:rsidRPr="00BE33F2">
        <w:rPr>
          <w:rFonts w:ascii="Palatino Linotype" w:hAnsi="Palatino Linotype"/>
          <w:sz w:val="24"/>
          <w:szCs w:val="24"/>
        </w:rPr>
        <w:t>.</w:t>
      </w:r>
      <w:r w:rsidR="0025115E">
        <w:rPr>
          <w:rFonts w:ascii="Palatino Linotype" w:hAnsi="Palatino Linotype"/>
          <w:sz w:val="24"/>
          <w:szCs w:val="24"/>
        </w:rPr>
        <w:t xml:space="preserve"> A</w:t>
      </w:r>
      <w:r>
        <w:rPr>
          <w:rFonts w:ascii="Palatino Linotype" w:hAnsi="Palatino Linotype"/>
          <w:sz w:val="24"/>
          <w:szCs w:val="24"/>
        </w:rPr>
        <w:t>lso we have got the Twit</w:t>
      </w:r>
      <w:r w:rsidR="00BE33F2" w:rsidRPr="00BE33F2">
        <w:rPr>
          <w:rFonts w:ascii="Palatino Linotype" w:hAnsi="Palatino Linotype"/>
          <w:sz w:val="24"/>
          <w:szCs w:val="24"/>
        </w:rPr>
        <w:t>ter developers account credentials for analysis.</w:t>
      </w:r>
    </w:p>
    <w:p w14:paraId="49941272" w14:textId="77777777" w:rsidR="00BE33F2" w:rsidRDefault="00BE33F2" w:rsidP="00335FA5">
      <w:pPr>
        <w:jc w:val="both"/>
        <w:rPr>
          <w:rFonts w:ascii="Palatino Linotype" w:hAnsi="Palatino Linotype"/>
          <w:sz w:val="24"/>
          <w:szCs w:val="24"/>
        </w:rPr>
      </w:pPr>
      <w:r w:rsidRPr="00BE33F2">
        <w:rPr>
          <w:rFonts w:ascii="Palatino Linotype" w:hAnsi="Palatino Linotype"/>
          <w:sz w:val="24"/>
          <w:szCs w:val="24"/>
        </w:rPr>
        <w:t xml:space="preserve">As an </w:t>
      </w:r>
      <w:r w:rsidR="0025115E" w:rsidRPr="00BE33F2">
        <w:rPr>
          <w:rFonts w:ascii="Palatino Linotype" w:hAnsi="Palatino Linotype"/>
          <w:sz w:val="24"/>
          <w:szCs w:val="24"/>
        </w:rPr>
        <w:t>extension</w:t>
      </w:r>
      <w:r w:rsidRPr="00BE33F2">
        <w:rPr>
          <w:rFonts w:ascii="Palatino Linotype" w:hAnsi="Palatino Linotype"/>
          <w:sz w:val="24"/>
          <w:szCs w:val="24"/>
        </w:rPr>
        <w:t xml:space="preserve"> to this project we have gone for Facebook posts analysis but the Graph API which they have suggested is</w:t>
      </w:r>
      <w:r w:rsidR="001F44A3">
        <w:rPr>
          <w:rFonts w:ascii="Palatino Linotype" w:hAnsi="Palatino Linotype"/>
          <w:sz w:val="24"/>
          <w:szCs w:val="24"/>
        </w:rPr>
        <w:t xml:space="preserve"> a paid version so we didn’t proceed further</w:t>
      </w:r>
      <w:r w:rsidRPr="00BE33F2">
        <w:rPr>
          <w:rFonts w:ascii="Palatino Linotype" w:hAnsi="Palatino Linotype"/>
          <w:sz w:val="24"/>
          <w:szCs w:val="24"/>
        </w:rPr>
        <w:t>.</w:t>
      </w:r>
    </w:p>
    <w:p w14:paraId="5094895D" w14:textId="3E28207B" w:rsidR="006A6CAD" w:rsidRDefault="00FD5DBA" w:rsidP="00BE33F2">
      <w:pPr>
        <w:rPr>
          <w:rFonts w:ascii="Palatino Linotype" w:hAnsi="Palatino Linotype"/>
          <w:sz w:val="24"/>
          <w:szCs w:val="24"/>
        </w:rPr>
      </w:pPr>
      <w:r>
        <w:rPr>
          <w:rFonts w:ascii="Palatino Linotype" w:hAnsi="Palatino Linotype"/>
          <w:noProof/>
          <w:sz w:val="24"/>
          <w:szCs w:val="24"/>
        </w:rPr>
        <w:drawing>
          <wp:anchor distT="0" distB="0" distL="0" distR="0" simplePos="0" relativeHeight="251674624" behindDoc="0" locked="0" layoutInCell="1" allowOverlap="1" wp14:anchorId="08D1F48F" wp14:editId="00733C32">
            <wp:simplePos x="0" y="0"/>
            <wp:positionH relativeFrom="column">
              <wp:posOffset>-480695</wp:posOffset>
            </wp:positionH>
            <wp:positionV relativeFrom="paragraph">
              <wp:posOffset>339090</wp:posOffset>
            </wp:positionV>
            <wp:extent cx="6314440" cy="3077845"/>
            <wp:effectExtent l="0" t="0" r="0" b="8255"/>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14440" cy="30778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sidR="00DA6A6E">
        <w:rPr>
          <w:rFonts w:ascii="Palatino Linotype" w:hAnsi="Palatino Linotype"/>
          <w:sz w:val="24"/>
          <w:szCs w:val="24"/>
        </w:rPr>
        <w:t>[Figure: 2</w:t>
      </w:r>
      <w:r w:rsidR="00335FA5">
        <w:rPr>
          <w:rFonts w:ascii="Palatino Linotype" w:hAnsi="Palatino Linotype"/>
          <w:sz w:val="24"/>
          <w:szCs w:val="24"/>
        </w:rPr>
        <w:t>2</w:t>
      </w:r>
      <w:r w:rsidR="00DA6A6E">
        <w:rPr>
          <w:rFonts w:ascii="Palatino Linotype" w:hAnsi="Palatino Linotype"/>
          <w:sz w:val="24"/>
          <w:szCs w:val="24"/>
        </w:rPr>
        <w:t>] Input Keyword Analysis</w:t>
      </w:r>
    </w:p>
    <w:p w14:paraId="6D66887A" w14:textId="77777777" w:rsidR="006A6CAD" w:rsidRDefault="006A6CAD" w:rsidP="00BE33F2">
      <w:pPr>
        <w:rPr>
          <w:rFonts w:ascii="Palatino Linotype" w:hAnsi="Palatino Linotype"/>
          <w:sz w:val="24"/>
          <w:szCs w:val="24"/>
        </w:rPr>
      </w:pPr>
    </w:p>
    <w:p w14:paraId="118EAC68" w14:textId="77777777" w:rsidR="006A6CAD" w:rsidRDefault="006A6CAD" w:rsidP="00BE33F2">
      <w:pPr>
        <w:rPr>
          <w:rFonts w:ascii="Palatino Linotype" w:hAnsi="Palatino Linotype"/>
          <w:sz w:val="24"/>
          <w:szCs w:val="24"/>
        </w:rPr>
      </w:pPr>
    </w:p>
    <w:p w14:paraId="2978BD77" w14:textId="77777777" w:rsidR="006A6CAD" w:rsidRPr="00BE33F2" w:rsidRDefault="006A6CAD" w:rsidP="00BE33F2">
      <w:pPr>
        <w:rPr>
          <w:rFonts w:ascii="Palatino Linotype" w:hAnsi="Palatino Linotype"/>
          <w:sz w:val="24"/>
          <w:szCs w:val="24"/>
        </w:rPr>
      </w:pPr>
    </w:p>
    <w:p w14:paraId="1809541A" w14:textId="77777777" w:rsidR="00BE33F2" w:rsidRPr="00BE33F2" w:rsidRDefault="00BE33F2" w:rsidP="00BE33F2">
      <w:pPr>
        <w:rPr>
          <w:rFonts w:ascii="Palatino Linotype" w:hAnsi="Palatino Linotype"/>
          <w:sz w:val="24"/>
          <w:szCs w:val="24"/>
        </w:rPr>
      </w:pPr>
    </w:p>
    <w:p w14:paraId="634F321A" w14:textId="08E7B692" w:rsidR="006A6CAD" w:rsidRDefault="00FD5DBA" w:rsidP="00FD5DBA">
      <w:pPr>
        <w:ind w:left="7200"/>
        <w:rPr>
          <w:rFonts w:ascii="Palatino Linotype" w:hAnsi="Palatino Linotype"/>
          <w:b/>
          <w:sz w:val="24"/>
          <w:szCs w:val="24"/>
        </w:rPr>
      </w:pPr>
      <w:r>
        <w:lastRenderedPageBreak/>
        <w:t xml:space="preserve">    </w:t>
      </w:r>
      <w:r w:rsidR="000C3832">
        <w:rPr>
          <w:rFonts w:ascii="Palatino Linotype" w:hAnsi="Palatino Linotype"/>
          <w:b/>
          <w:sz w:val="24"/>
          <w:szCs w:val="24"/>
        </w:rPr>
        <w:t>Chapter 5</w:t>
      </w:r>
    </w:p>
    <w:p w14:paraId="7041EC47" w14:textId="77777777" w:rsidR="006A6CAD" w:rsidRPr="0079281D" w:rsidRDefault="006A6CAD" w:rsidP="006A6CAD">
      <w:pPr>
        <w:rPr>
          <w:rFonts w:ascii="Palatino Linotype" w:hAnsi="Palatino Linotype"/>
          <w:b/>
          <w:sz w:val="24"/>
          <w:szCs w:val="24"/>
        </w:rPr>
      </w:pPr>
      <w:r>
        <w:rPr>
          <w:rFonts w:ascii="Palatino Linotype" w:hAnsi="Palatino Linotype"/>
          <w:b/>
          <w:sz w:val="24"/>
          <w:szCs w:val="24"/>
        </w:rPr>
        <w:tab/>
      </w:r>
      <w:r>
        <w:rPr>
          <w:rFonts w:ascii="Palatino Linotype" w:hAnsi="Palatino Linotype"/>
          <w:b/>
          <w:sz w:val="24"/>
          <w:szCs w:val="24"/>
        </w:rPr>
        <w:tab/>
      </w:r>
      <w:r>
        <w:rPr>
          <w:rFonts w:ascii="Palatino Linotype" w:hAnsi="Palatino Linotype"/>
          <w:b/>
          <w:sz w:val="24"/>
          <w:szCs w:val="24"/>
        </w:rPr>
        <w:tab/>
      </w:r>
      <w:r>
        <w:rPr>
          <w:rFonts w:ascii="Palatino Linotype" w:hAnsi="Palatino Linotype"/>
          <w:b/>
          <w:sz w:val="24"/>
          <w:szCs w:val="24"/>
        </w:rPr>
        <w:tab/>
      </w:r>
      <w:r>
        <w:rPr>
          <w:rFonts w:ascii="Palatino Linotype" w:hAnsi="Palatino Linotype"/>
          <w:b/>
          <w:sz w:val="24"/>
          <w:szCs w:val="24"/>
        </w:rPr>
        <w:tab/>
      </w:r>
      <w:r>
        <w:rPr>
          <w:rFonts w:ascii="Palatino Linotype" w:hAnsi="Palatino Linotype"/>
          <w:b/>
          <w:sz w:val="24"/>
          <w:szCs w:val="24"/>
        </w:rPr>
        <w:tab/>
      </w:r>
      <w:r w:rsidRPr="0079281D">
        <w:rPr>
          <w:rFonts w:ascii="Palatino Linotype" w:hAnsi="Palatino Linotype"/>
          <w:b/>
          <w:sz w:val="24"/>
          <w:szCs w:val="24"/>
        </w:rPr>
        <w:t>Study and Survey of Related Systems</w:t>
      </w:r>
    </w:p>
    <w:p w14:paraId="2C126205" w14:textId="77777777" w:rsidR="006A6CAD" w:rsidRDefault="006A6CAD" w:rsidP="006A6CAD">
      <w:pPr>
        <w:pBdr>
          <w:top w:val="single" w:sz="4" w:space="1" w:color="auto"/>
        </w:pBdr>
        <w:rPr>
          <w:rFonts w:ascii="Palatino Linotype" w:hAnsi="Palatino Linotype"/>
          <w:sz w:val="24"/>
          <w:szCs w:val="24"/>
        </w:rPr>
      </w:pPr>
    </w:p>
    <w:p w14:paraId="584727F7" w14:textId="77777777" w:rsidR="00645111" w:rsidRDefault="008E1547" w:rsidP="00727DD0">
      <w:pPr>
        <w:pStyle w:val="Standard"/>
        <w:jc w:val="both"/>
        <w:rPr>
          <w:rFonts w:ascii="Palatino Linotype" w:hAnsi="Palatino Linotype"/>
        </w:rPr>
      </w:pPr>
      <w:r>
        <w:rPr>
          <w:rFonts w:ascii="Palatino Linotype" w:hAnsi="Palatino Linotype"/>
        </w:rPr>
        <w:tab/>
      </w:r>
      <w:r w:rsidR="00645111" w:rsidRPr="00645111">
        <w:rPr>
          <w:rFonts w:ascii="Palatino Linotype" w:hAnsi="Palatino Linotype"/>
        </w:rPr>
        <w:t>The research and analysis work took a good two three days to find out if the project could be completed within the allo</w:t>
      </w:r>
      <w:r w:rsidR="00645111">
        <w:rPr>
          <w:rFonts w:ascii="Palatino Linotype" w:hAnsi="Palatino Linotype"/>
        </w:rPr>
        <w:t xml:space="preserve">tted time </w:t>
      </w:r>
      <w:r w:rsidR="00645111" w:rsidRPr="00645111">
        <w:rPr>
          <w:rFonts w:ascii="Palatino Linotype" w:hAnsi="Palatino Linotype"/>
        </w:rPr>
        <w:t>frame or not. We went through different articles of Machine Learning and also went through different other articles to know which other technologies would be required to complete the project.</w:t>
      </w:r>
    </w:p>
    <w:p w14:paraId="3CD519E1" w14:textId="77777777" w:rsidR="00502639" w:rsidRDefault="00502639" w:rsidP="00727DD0">
      <w:pPr>
        <w:pStyle w:val="Standard"/>
        <w:jc w:val="both"/>
        <w:rPr>
          <w:rFonts w:ascii="Palatino Linotype" w:hAnsi="Palatino Linotype"/>
        </w:rPr>
      </w:pPr>
    </w:p>
    <w:p w14:paraId="564E9CD6" w14:textId="77777777" w:rsidR="00502639" w:rsidRPr="00502639" w:rsidRDefault="00502639" w:rsidP="00727DD0">
      <w:pPr>
        <w:pStyle w:val="NormalWeb"/>
        <w:shd w:val="clear" w:color="auto" w:fill="FFFFFF"/>
        <w:spacing w:before="0"/>
        <w:ind w:firstLine="720"/>
        <w:jc w:val="both"/>
        <w:rPr>
          <w:rFonts w:ascii="Palatino Linotype" w:hAnsi="Palatino Linotype" w:cs="Arial"/>
          <w:color w:val="212529"/>
        </w:rPr>
      </w:pPr>
      <w:r w:rsidRPr="003755D5">
        <w:rPr>
          <w:rFonts w:ascii="Palatino Linotype" w:hAnsi="Palatino Linotype" w:cs="Arial"/>
          <w:color w:val="212529"/>
        </w:rPr>
        <w:t xml:space="preserve">The development approach we took as a team to work out our project was to first research and study as many articles and content available from reliable sources. This was needed to be done as to check whether the project we took in hand was feasible or not. Also the research was to be done so as to find whether we could complete the given project in a given amount of time. Because time was also a priority and selecting a project which could not be completed in a given time was of no use. </w:t>
      </w:r>
    </w:p>
    <w:p w14:paraId="20E39E41" w14:textId="77777777" w:rsidR="00502639" w:rsidRDefault="00502639" w:rsidP="00727DD0">
      <w:pPr>
        <w:pStyle w:val="Standard"/>
        <w:ind w:firstLine="720"/>
        <w:jc w:val="both"/>
        <w:rPr>
          <w:rFonts w:ascii="Palatino Linotype" w:hAnsi="Palatino Linotype"/>
        </w:rPr>
      </w:pPr>
      <w:r w:rsidRPr="00502639">
        <w:rPr>
          <w:rFonts w:ascii="Palatino Linotype" w:hAnsi="Palatino Linotype"/>
        </w:rPr>
        <w:t>We also divided our work into different parts so as to efficiently run the project. So first we decided to wo</w:t>
      </w:r>
      <w:r w:rsidR="001F44A3">
        <w:rPr>
          <w:rFonts w:ascii="Palatino Linotype" w:hAnsi="Palatino Linotype"/>
        </w:rPr>
        <w:t>rk on the backend portion as a whole</w:t>
      </w:r>
      <w:r w:rsidRPr="00502639">
        <w:rPr>
          <w:rFonts w:ascii="Palatino Linotype" w:hAnsi="Palatino Linotype"/>
        </w:rPr>
        <w:t xml:space="preserve"> and keeping the frontend portion of the project for the later part of the working stage. The idea was to initially develop a model which was a</w:t>
      </w:r>
      <w:r w:rsidR="001F44A3">
        <w:rPr>
          <w:rFonts w:ascii="Palatino Linotype" w:hAnsi="Palatino Linotype"/>
        </w:rPr>
        <w:t xml:space="preserve"> very</w:t>
      </w:r>
      <w:r w:rsidRPr="00502639">
        <w:rPr>
          <w:rFonts w:ascii="Palatino Linotype" w:hAnsi="Palatino Linotype"/>
        </w:rPr>
        <w:t xml:space="preserve"> basic model in the command prompt which would just accept the word and the number of tweets to be fetched and then give the output of the tweets in the prompt itself. And after developing the basic model, we then started further to add various features and make the frontend portion.</w:t>
      </w:r>
    </w:p>
    <w:p w14:paraId="573AD54A" w14:textId="77777777" w:rsidR="00502639" w:rsidRDefault="00502639" w:rsidP="00727DD0">
      <w:pPr>
        <w:pStyle w:val="Standard"/>
        <w:ind w:firstLine="720"/>
        <w:jc w:val="both"/>
        <w:rPr>
          <w:rFonts w:ascii="Palatino Linotype" w:hAnsi="Palatino Linotype"/>
        </w:rPr>
      </w:pPr>
    </w:p>
    <w:p w14:paraId="07156223" w14:textId="77777777" w:rsidR="00645111" w:rsidRDefault="00645111" w:rsidP="00727DD0">
      <w:pPr>
        <w:pStyle w:val="Standard"/>
        <w:ind w:firstLine="720"/>
        <w:jc w:val="both"/>
        <w:rPr>
          <w:rFonts w:ascii="Palatino Linotype" w:hAnsi="Palatino Linotype"/>
          <w:color w:val="333333"/>
        </w:rPr>
      </w:pPr>
      <w:r w:rsidRPr="00645111">
        <w:rPr>
          <w:rFonts w:ascii="Palatino Linotype" w:hAnsi="Palatino Linotype"/>
        </w:rPr>
        <w:t>The main module of the system is the Twitter API.</w:t>
      </w:r>
      <w:r w:rsidRPr="00645111">
        <w:rPr>
          <w:color w:val="333333"/>
          <w:sz w:val="32"/>
          <w:szCs w:val="32"/>
        </w:rPr>
        <w:t xml:space="preserve"> </w:t>
      </w:r>
      <w:r w:rsidR="001F44A3" w:rsidRPr="001F44A3">
        <w:rPr>
          <w:rFonts w:ascii="Palatino Linotype" w:hAnsi="Palatino Linotype"/>
          <w:color w:val="333333"/>
        </w:rPr>
        <w:t>The Twitter API allows you to access the features of Twitter without having to go through the website interface. This can be useful for doing things like posting tweets or sending directed messages in an automated way with scripts. The Twitter platform offers access to corpus of data, via the API. It's important to note that the Twitter APIs are constantly evolving, and developing on the Twitter Platform is not a one-off event. The Twitter API</w:t>
      </w:r>
      <w:r w:rsidR="001F44A3">
        <w:rPr>
          <w:rFonts w:ascii="Palatino Linotype" w:hAnsi="Palatino Linotype"/>
          <w:color w:val="333333"/>
        </w:rPr>
        <w:t xml:space="preserve"> </w:t>
      </w:r>
      <w:r w:rsidR="001F44A3" w:rsidRPr="001F44A3">
        <w:rPr>
          <w:rFonts w:ascii="Palatino Linotype" w:hAnsi="Palatino Linotype"/>
          <w:color w:val="333333"/>
        </w:rPr>
        <w:t>(the term stands for Application Programming Interface) enables software developers to access and interact with public Twitter data. Developers can interact with this API by writing their own scripts or by using one of the open source libraries available in different programming languages.</w:t>
      </w:r>
    </w:p>
    <w:p w14:paraId="5A627B8E" w14:textId="77777777" w:rsidR="00645111" w:rsidRDefault="00645111" w:rsidP="00727DD0">
      <w:pPr>
        <w:pStyle w:val="Standard"/>
        <w:jc w:val="both"/>
        <w:rPr>
          <w:rFonts w:ascii="Palatino Linotype" w:hAnsi="Palatino Linotype"/>
          <w:color w:val="333333"/>
        </w:rPr>
      </w:pPr>
    </w:p>
    <w:p w14:paraId="0F2AE230" w14:textId="77777777" w:rsidR="00645111" w:rsidRPr="00645111" w:rsidRDefault="00645111" w:rsidP="00727DD0">
      <w:pPr>
        <w:pStyle w:val="Standard"/>
        <w:jc w:val="both"/>
        <w:rPr>
          <w:rFonts w:ascii="Palatino Linotype" w:hAnsi="Palatino Linotype"/>
        </w:rPr>
      </w:pPr>
      <w:r>
        <w:rPr>
          <w:rFonts w:ascii="Palatino Linotype" w:hAnsi="Palatino Linotype"/>
          <w:color w:val="333333"/>
        </w:rPr>
        <w:lastRenderedPageBreak/>
        <w:tab/>
      </w:r>
      <w:r w:rsidRPr="00645111">
        <w:rPr>
          <w:rFonts w:ascii="Palatino Linotype" w:hAnsi="Palatino Linotype"/>
          <w:color w:val="333333"/>
        </w:rPr>
        <w:t>The use of Twitter API was to fetch the real time tweets from the internet. After getting the keyword from the user, the tweets are fetched accordingly. T</w:t>
      </w:r>
      <w:r>
        <w:rPr>
          <w:rFonts w:ascii="Palatino Linotype" w:hAnsi="Palatino Linotype"/>
          <w:color w:val="333333"/>
        </w:rPr>
        <w:t>he number of tweets to be analyz</w:t>
      </w:r>
      <w:r w:rsidRPr="00645111">
        <w:rPr>
          <w:rFonts w:ascii="Palatino Linotype" w:hAnsi="Palatino Linotype"/>
          <w:color w:val="333333"/>
        </w:rPr>
        <w:t>ed is also taken from the user. So after applying our model, the exact number of tweets are fetched according the API and then the model works to produce the output of the tweet being positive, negative or neutral. The tweets fetched are stored in the database.</w:t>
      </w:r>
    </w:p>
    <w:p w14:paraId="7B33F89E" w14:textId="77777777" w:rsidR="00645111" w:rsidRPr="00645111" w:rsidRDefault="00645111" w:rsidP="00727DD0">
      <w:pPr>
        <w:pStyle w:val="Standard"/>
        <w:jc w:val="both"/>
        <w:rPr>
          <w:rFonts w:ascii="Palatino Linotype" w:hAnsi="Palatino Linotype"/>
        </w:rPr>
      </w:pPr>
    </w:p>
    <w:p w14:paraId="13D5B38C" w14:textId="77777777" w:rsidR="008E1547" w:rsidRDefault="004746DA" w:rsidP="00727DD0">
      <w:pPr>
        <w:pStyle w:val="Standard"/>
        <w:jc w:val="both"/>
        <w:rPr>
          <w:rFonts w:ascii="Palatino Linotype" w:hAnsi="Palatino Linotype"/>
          <w:color w:val="333333"/>
        </w:rPr>
      </w:pPr>
      <w:r>
        <w:rPr>
          <w:rFonts w:ascii="Palatino Linotype" w:hAnsi="Palatino Linotype"/>
        </w:rPr>
        <w:tab/>
      </w:r>
      <w:r w:rsidRPr="004746DA">
        <w:rPr>
          <w:rFonts w:ascii="Palatino Linotype" w:hAnsi="Palatino Linotype"/>
          <w:color w:val="333333"/>
        </w:rPr>
        <w:t>The main issue of the</w:t>
      </w:r>
      <w:r w:rsidR="003755D5">
        <w:rPr>
          <w:rFonts w:ascii="Palatino Linotype" w:hAnsi="Palatino Linotype"/>
          <w:color w:val="333333"/>
        </w:rPr>
        <w:t xml:space="preserve"> development was the</w:t>
      </w:r>
      <w:r w:rsidRPr="004746DA">
        <w:rPr>
          <w:rFonts w:ascii="Palatino Linotype" w:hAnsi="Palatino Linotype"/>
          <w:color w:val="333333"/>
        </w:rPr>
        <w:t xml:space="preserve"> approval of the developers at Twitter as it was a sensitive deal to allow</w:t>
      </w:r>
      <w:r w:rsidR="003755D5">
        <w:rPr>
          <w:rFonts w:ascii="Palatino Linotype" w:hAnsi="Palatino Linotype"/>
          <w:color w:val="333333"/>
        </w:rPr>
        <w:t xml:space="preserve"> us</w:t>
      </w:r>
      <w:r w:rsidRPr="004746DA">
        <w:rPr>
          <w:rFonts w:ascii="Palatino Linotype" w:hAnsi="Palatino Linotype"/>
          <w:color w:val="333333"/>
        </w:rPr>
        <w:t xml:space="preserve"> to </w:t>
      </w:r>
      <w:r>
        <w:rPr>
          <w:rFonts w:ascii="Palatino Linotype" w:hAnsi="Palatino Linotype"/>
          <w:color w:val="333333"/>
        </w:rPr>
        <w:t>fetch the tweets and also analyz</w:t>
      </w:r>
      <w:r w:rsidRPr="004746DA">
        <w:rPr>
          <w:rFonts w:ascii="Palatino Linotype" w:hAnsi="Palatino Linotype"/>
          <w:color w:val="333333"/>
        </w:rPr>
        <w:t>e them as giv</w:t>
      </w:r>
      <w:r>
        <w:rPr>
          <w:rFonts w:ascii="Palatino Linotype" w:hAnsi="Palatino Linotype"/>
          <w:color w:val="333333"/>
        </w:rPr>
        <w:t>ing the authority to anyone with</w:t>
      </w:r>
      <w:r w:rsidRPr="004746DA">
        <w:rPr>
          <w:rFonts w:ascii="Palatino Linotype" w:hAnsi="Palatino Linotype"/>
          <w:color w:val="333333"/>
        </w:rPr>
        <w:t>out any tr</w:t>
      </w:r>
      <w:r w:rsidR="003755D5">
        <w:rPr>
          <w:rFonts w:ascii="Palatino Linotype" w:hAnsi="Palatino Linotype"/>
          <w:color w:val="333333"/>
        </w:rPr>
        <w:t>u</w:t>
      </w:r>
      <w:r w:rsidRPr="004746DA">
        <w:rPr>
          <w:rFonts w:ascii="Palatino Linotype" w:hAnsi="Palatino Linotype"/>
          <w:color w:val="333333"/>
        </w:rPr>
        <w:t>e meaning would cause damage and also be used for the wrong reasons. The sentiment analysis could be used for any politically motivated reason and hence the team at Twitter took lot of time to grant the access of the API.</w:t>
      </w:r>
      <w:r w:rsidR="003755D5">
        <w:rPr>
          <w:rFonts w:ascii="Palatino Linotype" w:hAnsi="Palatino Linotype"/>
          <w:color w:val="333333"/>
        </w:rPr>
        <w:t xml:space="preserve"> It took around a week of exchanging of emails to properly make them understand of why we wanted to use the Twitter API and what we wanted to do with the tweets fetched through the API.</w:t>
      </w:r>
    </w:p>
    <w:p w14:paraId="0855B5F0" w14:textId="77777777" w:rsidR="00502639" w:rsidRDefault="00502639" w:rsidP="00727DD0">
      <w:pPr>
        <w:pStyle w:val="Standard"/>
        <w:jc w:val="both"/>
        <w:rPr>
          <w:rFonts w:ascii="Palatino Linotype" w:hAnsi="Palatino Linotype"/>
          <w:color w:val="333333"/>
        </w:rPr>
      </w:pPr>
    </w:p>
    <w:p w14:paraId="5B3174E1" w14:textId="77777777" w:rsidR="00BB0C4D" w:rsidRDefault="00502639" w:rsidP="00727DD0">
      <w:pPr>
        <w:pStyle w:val="Standard"/>
        <w:jc w:val="both"/>
        <w:rPr>
          <w:rFonts w:ascii="Palatino Linotype" w:hAnsi="Palatino Linotype"/>
          <w:color w:val="333333"/>
        </w:rPr>
      </w:pPr>
      <w:r>
        <w:rPr>
          <w:rFonts w:ascii="Palatino Linotype" w:hAnsi="Palatino Linotype"/>
          <w:color w:val="333333"/>
        </w:rPr>
        <w:tab/>
        <w:t xml:space="preserve">While searching and analyzing the different articles and projects, we found out many different projects regarding the sentiment analysis of Twitter. We found a open-source project which had many different functionalities and features than our current project. In that project it was available that the users can know the sentiment of tweets based on a particular location. For example, the user enters the region as Gujarat, then the prompt appears to enter the number of tweets to be fetched and perform sentiment analysis. The model then would </w:t>
      </w:r>
      <w:r w:rsidR="00BB0C4D">
        <w:rPr>
          <w:rFonts w:ascii="Palatino Linotype" w:hAnsi="Palatino Linotype"/>
          <w:color w:val="333333"/>
        </w:rPr>
        <w:t>fetch the latest tweets irrespective of the keyword and would fetch the latest tweets of that particular region and perform sentiment analysis. We studied the project and found it useful to implement but because of time constraints and also the model being very complicated we decided not to pursue the model.</w:t>
      </w:r>
    </w:p>
    <w:p w14:paraId="135DBA87" w14:textId="77777777" w:rsidR="00BB0C4D" w:rsidRDefault="00BB0C4D" w:rsidP="00727DD0">
      <w:pPr>
        <w:pStyle w:val="Standard"/>
        <w:jc w:val="both"/>
        <w:rPr>
          <w:rFonts w:ascii="Palatino Linotype" w:hAnsi="Palatino Linotype"/>
          <w:color w:val="333333"/>
        </w:rPr>
      </w:pPr>
    </w:p>
    <w:p w14:paraId="0DC977E8" w14:textId="77777777" w:rsidR="003755D5" w:rsidRDefault="00BB0C4D" w:rsidP="00727DD0">
      <w:pPr>
        <w:pStyle w:val="Standard"/>
        <w:jc w:val="both"/>
        <w:rPr>
          <w:rFonts w:ascii="Palatino Linotype" w:hAnsi="Palatino Linotype"/>
          <w:color w:val="333333"/>
        </w:rPr>
      </w:pPr>
      <w:r>
        <w:rPr>
          <w:rFonts w:ascii="Palatino Linotype" w:hAnsi="Palatino Linotype"/>
          <w:color w:val="333333"/>
        </w:rPr>
        <w:tab/>
        <w:t>While searching and analyzing the different articles and projects, we found out many different projects regarding the sentiment analysis of Twitter.</w:t>
      </w:r>
    </w:p>
    <w:p w14:paraId="0509AEDD" w14:textId="77777777" w:rsidR="00BB0C4D" w:rsidRDefault="00BB0C4D" w:rsidP="00727DD0">
      <w:pPr>
        <w:pStyle w:val="Standard"/>
        <w:jc w:val="both"/>
        <w:rPr>
          <w:rFonts w:ascii="Palatino Linotype" w:hAnsi="Palatino Linotype"/>
          <w:color w:val="333333"/>
        </w:rPr>
      </w:pPr>
      <w:r>
        <w:rPr>
          <w:rFonts w:ascii="Palatino Linotype" w:hAnsi="Palatino Linotype"/>
          <w:color w:val="333333"/>
        </w:rPr>
        <w:t xml:space="preserve">We also found a model which could tell the machine that the user has used for the tweeting purpose. There </w:t>
      </w:r>
      <w:r w:rsidR="001F44A3">
        <w:rPr>
          <w:rFonts w:ascii="Palatino Linotype" w:hAnsi="Palatino Linotype"/>
          <w:color w:val="333333"/>
        </w:rPr>
        <w:t>are different machines</w:t>
      </w:r>
      <w:r>
        <w:rPr>
          <w:rFonts w:ascii="Palatino Linotype" w:hAnsi="Palatino Linotype"/>
          <w:color w:val="333333"/>
        </w:rPr>
        <w:t xml:space="preserve"> or systems available to tweet such as from the Android phone, it could be an iPhone or it could be the standard Twitter Desktop</w:t>
      </w:r>
      <w:r w:rsidR="001F44A3">
        <w:rPr>
          <w:rFonts w:ascii="Palatino Linotype" w:hAnsi="Palatino Linotype"/>
          <w:color w:val="333333"/>
        </w:rPr>
        <w:t xml:space="preserve"> version</w:t>
      </w:r>
      <w:r>
        <w:rPr>
          <w:rFonts w:ascii="Palatino Linotype" w:hAnsi="Palatino Linotype"/>
          <w:color w:val="333333"/>
        </w:rPr>
        <w:t xml:space="preserve">. The model could tell after the tweets have been fetched about the system that has been used for tweeting. And in turn this could be used for determining the different types of machines and hardware available in the particular area for the time being. By knowing the number of different types of machines and hardware available in the region, it could be found out </w:t>
      </w:r>
      <w:r w:rsidR="001D0E54">
        <w:rPr>
          <w:rFonts w:ascii="Palatino Linotype" w:hAnsi="Palatino Linotype"/>
          <w:color w:val="333333"/>
        </w:rPr>
        <w:t>where the twitter is most used from.</w:t>
      </w:r>
    </w:p>
    <w:p w14:paraId="5F8614DF" w14:textId="77777777" w:rsidR="001D0E54" w:rsidRDefault="001D0E54" w:rsidP="00727DD0">
      <w:pPr>
        <w:pStyle w:val="Standard"/>
        <w:jc w:val="both"/>
        <w:rPr>
          <w:rFonts w:ascii="Palatino Linotype" w:hAnsi="Palatino Linotype"/>
          <w:color w:val="333333"/>
        </w:rPr>
      </w:pPr>
    </w:p>
    <w:p w14:paraId="35DB9EE1" w14:textId="77777777" w:rsidR="001D0E54" w:rsidRDefault="001D0E54" w:rsidP="00727DD0">
      <w:pPr>
        <w:pStyle w:val="Standard"/>
        <w:jc w:val="both"/>
        <w:rPr>
          <w:rFonts w:ascii="Palatino Linotype" w:hAnsi="Palatino Linotype"/>
          <w:color w:val="333333"/>
        </w:rPr>
      </w:pPr>
      <w:r>
        <w:rPr>
          <w:rFonts w:ascii="Palatino Linotype" w:hAnsi="Palatino Linotype"/>
          <w:color w:val="333333"/>
        </w:rPr>
        <w:lastRenderedPageBreak/>
        <w:tab/>
        <w:t xml:space="preserve">We also found different models which had many nice features for the Frontend which made it the model looked very attractive. </w:t>
      </w:r>
      <w:r w:rsidR="00007612">
        <w:rPr>
          <w:rFonts w:ascii="Palatino Linotype" w:hAnsi="Palatino Linotype"/>
          <w:color w:val="333333"/>
        </w:rPr>
        <w:t>One of the project had the 3D view of the world which could be rotated and pointed to a particular place for performing the sentiment analysis of the tweets of that particular regio</w:t>
      </w:r>
      <w:r w:rsidR="000E6EB9">
        <w:rPr>
          <w:rFonts w:ascii="Palatino Linotype" w:hAnsi="Palatino Linotype"/>
          <w:color w:val="333333"/>
        </w:rPr>
        <w:t>n. Also it had a nice graphic for the plotting of the graph which had an effect of fading in the screen.</w:t>
      </w:r>
    </w:p>
    <w:p w14:paraId="456AFED8" w14:textId="77777777" w:rsidR="000E6EB9" w:rsidRDefault="000E6EB9" w:rsidP="00727DD0">
      <w:pPr>
        <w:pStyle w:val="Standard"/>
        <w:jc w:val="both"/>
        <w:rPr>
          <w:rFonts w:ascii="Palatino Linotype" w:hAnsi="Palatino Linotype"/>
          <w:color w:val="333333"/>
        </w:rPr>
      </w:pPr>
    </w:p>
    <w:p w14:paraId="34BF8DE5" w14:textId="77777777" w:rsidR="000E6EB9" w:rsidRDefault="000E6EB9" w:rsidP="00727DD0">
      <w:pPr>
        <w:pStyle w:val="Standard"/>
        <w:jc w:val="both"/>
        <w:rPr>
          <w:rFonts w:ascii="Palatino Linotype" w:hAnsi="Palatino Linotype"/>
          <w:color w:val="333333"/>
        </w:rPr>
      </w:pPr>
      <w:r>
        <w:rPr>
          <w:rFonts w:ascii="Palatino Linotype" w:hAnsi="Palatino Linotype"/>
          <w:color w:val="333333"/>
        </w:rPr>
        <w:tab/>
        <w:t xml:space="preserve">We also found the model where in the sentiments of tweets of different users can be compared regarding the same key-word. This feature is useful for knowing the opinion of two different users on the same topic or key-word. It could also be used to derive what the different leaders have to say on a particular topic. </w:t>
      </w:r>
    </w:p>
    <w:p w14:paraId="33B35379" w14:textId="77777777" w:rsidR="007D46C2" w:rsidRDefault="007D46C2" w:rsidP="00502639">
      <w:pPr>
        <w:pStyle w:val="Standard"/>
        <w:rPr>
          <w:rFonts w:ascii="Palatino Linotype" w:hAnsi="Palatino Linotype"/>
          <w:color w:val="333333"/>
        </w:rPr>
      </w:pPr>
    </w:p>
    <w:p w14:paraId="0196152A" w14:textId="77777777" w:rsidR="007D46C2" w:rsidRDefault="007D46C2" w:rsidP="00502639">
      <w:pPr>
        <w:pStyle w:val="Standard"/>
        <w:rPr>
          <w:rFonts w:ascii="Palatino Linotype" w:hAnsi="Palatino Linotype"/>
          <w:color w:val="333333"/>
        </w:rPr>
      </w:pPr>
    </w:p>
    <w:p w14:paraId="75B69551" w14:textId="77777777" w:rsidR="007D46C2" w:rsidRDefault="007D46C2" w:rsidP="00502639">
      <w:pPr>
        <w:pStyle w:val="Standard"/>
        <w:rPr>
          <w:rFonts w:ascii="Palatino Linotype" w:hAnsi="Palatino Linotype"/>
          <w:color w:val="333333"/>
        </w:rPr>
      </w:pPr>
    </w:p>
    <w:p w14:paraId="788B32F1" w14:textId="77777777" w:rsidR="007D46C2" w:rsidRDefault="007D46C2" w:rsidP="00502639">
      <w:pPr>
        <w:pStyle w:val="Standard"/>
        <w:rPr>
          <w:rFonts w:ascii="Palatino Linotype" w:hAnsi="Palatino Linotype"/>
          <w:color w:val="333333"/>
        </w:rPr>
      </w:pPr>
    </w:p>
    <w:p w14:paraId="0F2E504C" w14:textId="77777777" w:rsidR="007D46C2" w:rsidRDefault="007D46C2" w:rsidP="00502639">
      <w:pPr>
        <w:pStyle w:val="Standard"/>
        <w:rPr>
          <w:rFonts w:ascii="Palatino Linotype" w:hAnsi="Palatino Linotype"/>
          <w:color w:val="333333"/>
        </w:rPr>
      </w:pPr>
    </w:p>
    <w:p w14:paraId="7ECB3A1D" w14:textId="77777777" w:rsidR="007D46C2" w:rsidRDefault="007D46C2" w:rsidP="00502639">
      <w:pPr>
        <w:pStyle w:val="Standard"/>
        <w:rPr>
          <w:rFonts w:ascii="Palatino Linotype" w:hAnsi="Palatino Linotype"/>
          <w:color w:val="333333"/>
        </w:rPr>
      </w:pPr>
    </w:p>
    <w:p w14:paraId="558167D0" w14:textId="77777777" w:rsidR="007D46C2" w:rsidRDefault="007D46C2" w:rsidP="00502639">
      <w:pPr>
        <w:pStyle w:val="Standard"/>
        <w:rPr>
          <w:rFonts w:ascii="Palatino Linotype" w:hAnsi="Palatino Linotype"/>
          <w:color w:val="333333"/>
        </w:rPr>
      </w:pPr>
    </w:p>
    <w:p w14:paraId="60788B60" w14:textId="77777777" w:rsidR="007D46C2" w:rsidRDefault="007D46C2" w:rsidP="00502639">
      <w:pPr>
        <w:pStyle w:val="Standard"/>
        <w:rPr>
          <w:rFonts w:ascii="Palatino Linotype" w:hAnsi="Palatino Linotype"/>
          <w:color w:val="333333"/>
        </w:rPr>
      </w:pPr>
    </w:p>
    <w:p w14:paraId="0B87C289" w14:textId="77777777" w:rsidR="007D46C2" w:rsidRDefault="007D46C2" w:rsidP="00502639">
      <w:pPr>
        <w:pStyle w:val="Standard"/>
        <w:rPr>
          <w:rFonts w:ascii="Palatino Linotype" w:hAnsi="Palatino Linotype"/>
          <w:color w:val="333333"/>
        </w:rPr>
      </w:pPr>
    </w:p>
    <w:p w14:paraId="723EC162" w14:textId="77777777" w:rsidR="007D46C2" w:rsidRDefault="007D46C2" w:rsidP="00502639">
      <w:pPr>
        <w:pStyle w:val="Standard"/>
        <w:rPr>
          <w:rFonts w:ascii="Palatino Linotype" w:hAnsi="Palatino Linotype"/>
          <w:color w:val="333333"/>
        </w:rPr>
      </w:pPr>
    </w:p>
    <w:p w14:paraId="6C8DAE9B" w14:textId="77777777" w:rsidR="007D46C2" w:rsidRDefault="007D46C2" w:rsidP="00502639">
      <w:pPr>
        <w:pStyle w:val="Standard"/>
        <w:rPr>
          <w:rFonts w:ascii="Palatino Linotype" w:hAnsi="Palatino Linotype"/>
          <w:color w:val="333333"/>
        </w:rPr>
      </w:pPr>
    </w:p>
    <w:p w14:paraId="127060A1" w14:textId="77777777" w:rsidR="007D46C2" w:rsidRDefault="007D46C2" w:rsidP="00502639">
      <w:pPr>
        <w:pStyle w:val="Standard"/>
        <w:rPr>
          <w:rFonts w:ascii="Palatino Linotype" w:hAnsi="Palatino Linotype"/>
          <w:color w:val="333333"/>
        </w:rPr>
      </w:pPr>
    </w:p>
    <w:p w14:paraId="7C37BEC0" w14:textId="77777777" w:rsidR="007D46C2" w:rsidRDefault="007D46C2" w:rsidP="00502639">
      <w:pPr>
        <w:pStyle w:val="Standard"/>
        <w:rPr>
          <w:rFonts w:ascii="Palatino Linotype" w:hAnsi="Palatino Linotype"/>
          <w:color w:val="333333"/>
        </w:rPr>
      </w:pPr>
    </w:p>
    <w:p w14:paraId="019DC9C9" w14:textId="77777777" w:rsidR="007D46C2" w:rsidRDefault="007D46C2" w:rsidP="00502639">
      <w:pPr>
        <w:pStyle w:val="Standard"/>
        <w:rPr>
          <w:rFonts w:ascii="Palatino Linotype" w:hAnsi="Palatino Linotype"/>
          <w:color w:val="333333"/>
        </w:rPr>
      </w:pPr>
    </w:p>
    <w:p w14:paraId="1D52C537" w14:textId="77777777" w:rsidR="007D46C2" w:rsidRDefault="007D46C2" w:rsidP="00502639">
      <w:pPr>
        <w:pStyle w:val="Standard"/>
        <w:rPr>
          <w:rFonts w:ascii="Palatino Linotype" w:hAnsi="Palatino Linotype"/>
          <w:color w:val="333333"/>
        </w:rPr>
      </w:pPr>
    </w:p>
    <w:p w14:paraId="0B64945E" w14:textId="77777777" w:rsidR="007D46C2" w:rsidRDefault="007D46C2" w:rsidP="00502639">
      <w:pPr>
        <w:pStyle w:val="Standard"/>
        <w:rPr>
          <w:rFonts w:ascii="Palatino Linotype" w:hAnsi="Palatino Linotype"/>
          <w:color w:val="333333"/>
        </w:rPr>
      </w:pPr>
    </w:p>
    <w:p w14:paraId="2C9CA0C5" w14:textId="77777777" w:rsidR="007D46C2" w:rsidRDefault="007D46C2" w:rsidP="00502639">
      <w:pPr>
        <w:pStyle w:val="Standard"/>
        <w:rPr>
          <w:rFonts w:ascii="Palatino Linotype" w:hAnsi="Palatino Linotype"/>
          <w:color w:val="333333"/>
        </w:rPr>
      </w:pPr>
    </w:p>
    <w:p w14:paraId="0FD073C2" w14:textId="77777777" w:rsidR="007D46C2" w:rsidRDefault="007D46C2" w:rsidP="00502639">
      <w:pPr>
        <w:pStyle w:val="Standard"/>
        <w:rPr>
          <w:rFonts w:ascii="Palatino Linotype" w:hAnsi="Palatino Linotype"/>
          <w:color w:val="333333"/>
        </w:rPr>
      </w:pPr>
    </w:p>
    <w:p w14:paraId="4AF58E90" w14:textId="77777777" w:rsidR="007D46C2" w:rsidRDefault="007D46C2" w:rsidP="00502639">
      <w:pPr>
        <w:pStyle w:val="Standard"/>
        <w:rPr>
          <w:rFonts w:ascii="Palatino Linotype" w:hAnsi="Palatino Linotype"/>
          <w:color w:val="333333"/>
        </w:rPr>
      </w:pPr>
    </w:p>
    <w:p w14:paraId="496B0B88" w14:textId="77777777" w:rsidR="007D46C2" w:rsidRDefault="007D46C2" w:rsidP="00502639">
      <w:pPr>
        <w:pStyle w:val="Standard"/>
        <w:rPr>
          <w:rFonts w:ascii="Palatino Linotype" w:hAnsi="Palatino Linotype"/>
          <w:color w:val="333333"/>
        </w:rPr>
      </w:pPr>
    </w:p>
    <w:p w14:paraId="2AA64111" w14:textId="77777777" w:rsidR="007D46C2" w:rsidRDefault="007D46C2" w:rsidP="00502639">
      <w:pPr>
        <w:pStyle w:val="Standard"/>
        <w:rPr>
          <w:rFonts w:ascii="Palatino Linotype" w:hAnsi="Palatino Linotype"/>
          <w:color w:val="333333"/>
        </w:rPr>
      </w:pPr>
    </w:p>
    <w:p w14:paraId="471AE8CA" w14:textId="77777777" w:rsidR="007D46C2" w:rsidRDefault="007D46C2" w:rsidP="00502639">
      <w:pPr>
        <w:pStyle w:val="Standard"/>
        <w:rPr>
          <w:rFonts w:ascii="Palatino Linotype" w:hAnsi="Palatino Linotype"/>
          <w:color w:val="333333"/>
        </w:rPr>
      </w:pPr>
    </w:p>
    <w:p w14:paraId="6E616F63" w14:textId="77777777" w:rsidR="007D46C2" w:rsidRDefault="007D46C2" w:rsidP="00502639">
      <w:pPr>
        <w:pStyle w:val="Standard"/>
        <w:rPr>
          <w:rFonts w:ascii="Palatino Linotype" w:hAnsi="Palatino Linotype"/>
          <w:color w:val="333333"/>
        </w:rPr>
      </w:pPr>
    </w:p>
    <w:p w14:paraId="2AFB1949" w14:textId="77777777" w:rsidR="007D46C2" w:rsidRDefault="007D46C2" w:rsidP="00502639">
      <w:pPr>
        <w:pStyle w:val="Standard"/>
        <w:rPr>
          <w:rFonts w:ascii="Palatino Linotype" w:hAnsi="Palatino Linotype"/>
          <w:color w:val="333333"/>
        </w:rPr>
      </w:pPr>
    </w:p>
    <w:p w14:paraId="7E05C3C8" w14:textId="77777777" w:rsidR="007D46C2" w:rsidRDefault="007D46C2" w:rsidP="00502639">
      <w:pPr>
        <w:pStyle w:val="Standard"/>
        <w:rPr>
          <w:rFonts w:ascii="Palatino Linotype" w:hAnsi="Palatino Linotype"/>
          <w:color w:val="333333"/>
        </w:rPr>
      </w:pPr>
    </w:p>
    <w:p w14:paraId="3E34CDB0" w14:textId="77777777" w:rsidR="007D46C2" w:rsidRDefault="007D46C2" w:rsidP="00502639">
      <w:pPr>
        <w:pStyle w:val="Standard"/>
        <w:rPr>
          <w:rFonts w:ascii="Palatino Linotype" w:hAnsi="Palatino Linotype"/>
          <w:color w:val="333333"/>
        </w:rPr>
      </w:pPr>
    </w:p>
    <w:p w14:paraId="0AC3A07F" w14:textId="77777777" w:rsidR="007D46C2" w:rsidRDefault="007D46C2" w:rsidP="00502639">
      <w:pPr>
        <w:pStyle w:val="Standard"/>
        <w:rPr>
          <w:rFonts w:ascii="Palatino Linotype" w:hAnsi="Palatino Linotype"/>
          <w:color w:val="333333"/>
        </w:rPr>
      </w:pPr>
    </w:p>
    <w:p w14:paraId="0DF0ED86" w14:textId="77777777" w:rsidR="007D46C2" w:rsidRDefault="007D46C2" w:rsidP="00502639">
      <w:pPr>
        <w:pStyle w:val="Standard"/>
        <w:rPr>
          <w:rFonts w:ascii="Palatino Linotype" w:hAnsi="Palatino Linotype"/>
          <w:color w:val="333333"/>
        </w:rPr>
      </w:pPr>
    </w:p>
    <w:p w14:paraId="6ED4E8CC" w14:textId="77777777" w:rsidR="007D46C2" w:rsidRDefault="007D46C2" w:rsidP="00502639">
      <w:pPr>
        <w:pStyle w:val="Standard"/>
        <w:rPr>
          <w:rFonts w:ascii="Palatino Linotype" w:hAnsi="Palatino Linotype"/>
          <w:b/>
          <w:color w:val="333333"/>
        </w:rPr>
      </w:pPr>
      <w:r>
        <w:rPr>
          <w:rFonts w:ascii="Palatino Linotype" w:hAnsi="Palatino Linotype"/>
          <w:color w:val="333333"/>
        </w:rPr>
        <w:lastRenderedPageBreak/>
        <w:tab/>
      </w:r>
      <w:r>
        <w:rPr>
          <w:rFonts w:ascii="Palatino Linotype" w:hAnsi="Palatino Linotype"/>
          <w:color w:val="333333"/>
        </w:rPr>
        <w:tab/>
      </w:r>
      <w:r>
        <w:rPr>
          <w:rFonts w:ascii="Palatino Linotype" w:hAnsi="Palatino Linotype"/>
          <w:color w:val="333333"/>
        </w:rPr>
        <w:tab/>
      </w:r>
      <w:r>
        <w:rPr>
          <w:rFonts w:ascii="Palatino Linotype" w:hAnsi="Palatino Linotype"/>
          <w:color w:val="333333"/>
        </w:rPr>
        <w:tab/>
      </w:r>
      <w:r>
        <w:rPr>
          <w:rFonts w:ascii="Palatino Linotype" w:hAnsi="Palatino Linotype"/>
          <w:color w:val="333333"/>
        </w:rPr>
        <w:tab/>
      </w:r>
      <w:r>
        <w:rPr>
          <w:rFonts w:ascii="Palatino Linotype" w:hAnsi="Palatino Linotype"/>
          <w:color w:val="333333"/>
        </w:rPr>
        <w:tab/>
      </w:r>
      <w:r>
        <w:rPr>
          <w:rFonts w:ascii="Palatino Linotype" w:hAnsi="Palatino Linotype"/>
          <w:color w:val="333333"/>
        </w:rPr>
        <w:tab/>
      </w:r>
      <w:r>
        <w:rPr>
          <w:rFonts w:ascii="Palatino Linotype" w:hAnsi="Palatino Linotype"/>
          <w:color w:val="333333"/>
        </w:rPr>
        <w:tab/>
      </w:r>
      <w:r>
        <w:rPr>
          <w:rFonts w:ascii="Palatino Linotype" w:hAnsi="Palatino Linotype"/>
          <w:color w:val="333333"/>
        </w:rPr>
        <w:tab/>
      </w:r>
      <w:r>
        <w:rPr>
          <w:rFonts w:ascii="Palatino Linotype" w:hAnsi="Palatino Linotype"/>
          <w:color w:val="333333"/>
        </w:rPr>
        <w:tab/>
      </w:r>
      <w:r w:rsidR="0079281D">
        <w:rPr>
          <w:rFonts w:ascii="Palatino Linotype" w:hAnsi="Palatino Linotype"/>
          <w:color w:val="333333"/>
        </w:rPr>
        <w:t xml:space="preserve"> </w:t>
      </w:r>
      <w:r w:rsidR="000C3832">
        <w:rPr>
          <w:rFonts w:ascii="Palatino Linotype" w:hAnsi="Palatino Linotype"/>
          <w:b/>
          <w:color w:val="333333"/>
        </w:rPr>
        <w:t>Chapter</w:t>
      </w:r>
      <w:r w:rsidR="0079281D">
        <w:rPr>
          <w:rFonts w:ascii="Palatino Linotype" w:hAnsi="Palatino Linotype"/>
          <w:b/>
          <w:color w:val="333333"/>
        </w:rPr>
        <w:t xml:space="preserve"> </w:t>
      </w:r>
      <w:r w:rsidR="000C3832">
        <w:rPr>
          <w:rFonts w:ascii="Palatino Linotype" w:hAnsi="Palatino Linotype"/>
          <w:b/>
          <w:color w:val="333333"/>
        </w:rPr>
        <w:t xml:space="preserve"> 6</w:t>
      </w:r>
    </w:p>
    <w:p w14:paraId="78F3C002" w14:textId="77777777" w:rsidR="007D46C2" w:rsidRPr="0079281D" w:rsidRDefault="00F11F20" w:rsidP="007D46C2">
      <w:pPr>
        <w:pStyle w:val="Standard"/>
        <w:pBdr>
          <w:bottom w:val="single" w:sz="4" w:space="1" w:color="auto"/>
        </w:pBdr>
        <w:rPr>
          <w:rFonts w:ascii="Palatino Linotype" w:hAnsi="Palatino Linotype"/>
          <w:b/>
          <w:color w:val="333333"/>
        </w:rPr>
      </w:pPr>
      <w:r>
        <w:rPr>
          <w:rFonts w:ascii="Palatino Linotype" w:hAnsi="Palatino Linotype"/>
          <w:b/>
          <w:color w:val="333333"/>
        </w:rPr>
        <w:tab/>
      </w:r>
      <w:r>
        <w:rPr>
          <w:rFonts w:ascii="Palatino Linotype" w:hAnsi="Palatino Linotype"/>
          <w:b/>
          <w:color w:val="333333"/>
        </w:rPr>
        <w:tab/>
      </w:r>
      <w:r>
        <w:rPr>
          <w:rFonts w:ascii="Palatino Linotype" w:hAnsi="Palatino Linotype"/>
          <w:b/>
          <w:color w:val="333333"/>
        </w:rPr>
        <w:tab/>
      </w:r>
      <w:r>
        <w:rPr>
          <w:rFonts w:ascii="Palatino Linotype" w:hAnsi="Palatino Linotype"/>
          <w:b/>
          <w:color w:val="333333"/>
        </w:rPr>
        <w:tab/>
      </w:r>
      <w:r>
        <w:rPr>
          <w:rFonts w:ascii="Palatino Linotype" w:hAnsi="Palatino Linotype"/>
          <w:b/>
          <w:color w:val="333333"/>
        </w:rPr>
        <w:tab/>
      </w:r>
      <w:r>
        <w:rPr>
          <w:rFonts w:ascii="Palatino Linotype" w:hAnsi="Palatino Linotype"/>
          <w:b/>
          <w:color w:val="333333"/>
        </w:rPr>
        <w:tab/>
      </w:r>
      <w:r>
        <w:rPr>
          <w:rFonts w:ascii="Palatino Linotype" w:hAnsi="Palatino Linotype"/>
          <w:b/>
          <w:color w:val="333333"/>
        </w:rPr>
        <w:tab/>
      </w:r>
      <w:r w:rsidR="007D46C2" w:rsidRPr="0079281D">
        <w:rPr>
          <w:rFonts w:ascii="Palatino Linotype" w:hAnsi="Palatino Linotype"/>
          <w:b/>
          <w:color w:val="333333"/>
        </w:rPr>
        <w:t xml:space="preserve">  Conclusion and future Scope</w:t>
      </w:r>
    </w:p>
    <w:p w14:paraId="3A1A0E21" w14:textId="77777777" w:rsidR="00F11F20" w:rsidRPr="00F11F20" w:rsidRDefault="00F11F20" w:rsidP="007D46C2">
      <w:pPr>
        <w:pStyle w:val="Standard"/>
        <w:pBdr>
          <w:bottom w:val="single" w:sz="4" w:space="1" w:color="auto"/>
        </w:pBdr>
        <w:rPr>
          <w:rFonts w:ascii="Palatino Linotype" w:hAnsi="Palatino Linotype"/>
          <w:b/>
          <w:color w:val="333333"/>
        </w:rPr>
      </w:pPr>
    </w:p>
    <w:p w14:paraId="149CD624" w14:textId="77777777" w:rsidR="00F11F20" w:rsidRDefault="007D46C2" w:rsidP="007D46C2">
      <w:pPr>
        <w:rPr>
          <w:rFonts w:ascii="Palatino Linotype" w:hAnsi="Palatino Linotype"/>
          <w:color w:val="333333"/>
        </w:rPr>
      </w:pPr>
      <w:r>
        <w:rPr>
          <w:rFonts w:ascii="Palatino Linotype" w:hAnsi="Palatino Linotype"/>
          <w:color w:val="333333"/>
        </w:rPr>
        <w:tab/>
      </w:r>
    </w:p>
    <w:p w14:paraId="5FCFE7DC" w14:textId="77777777" w:rsidR="007D46C2" w:rsidRPr="007D46C2" w:rsidRDefault="007D46C2" w:rsidP="00727DD0">
      <w:pPr>
        <w:ind w:firstLine="720"/>
        <w:jc w:val="both"/>
        <w:rPr>
          <w:rFonts w:ascii="Palatino Linotype" w:hAnsi="Palatino Linotype"/>
          <w:sz w:val="24"/>
          <w:szCs w:val="24"/>
        </w:rPr>
      </w:pPr>
      <w:r w:rsidRPr="007D46C2">
        <w:rPr>
          <w:rFonts w:ascii="Palatino Linotype" w:hAnsi="Palatino Linotype"/>
          <w:sz w:val="24"/>
          <w:szCs w:val="24"/>
        </w:rPr>
        <w:t>Nowadays, sentiment analysis or opinion mining is a hot topic in machine learning. We are still f</w:t>
      </w:r>
      <w:r w:rsidR="001F44A3">
        <w:rPr>
          <w:rFonts w:ascii="Palatino Linotype" w:hAnsi="Palatino Linotype"/>
          <w:sz w:val="24"/>
          <w:szCs w:val="24"/>
        </w:rPr>
        <w:t xml:space="preserve">ar to detect the sentiments of </w:t>
      </w:r>
      <w:r w:rsidRPr="007D46C2">
        <w:rPr>
          <w:rFonts w:ascii="Palatino Linotype" w:hAnsi="Palatino Linotype"/>
          <w:sz w:val="24"/>
          <w:szCs w:val="24"/>
        </w:rPr>
        <w:t xml:space="preserve">corpus of texts very accurately because of the complexity in the English language and even more if we consider other languages such as Chinese. </w:t>
      </w:r>
    </w:p>
    <w:p w14:paraId="45FED962" w14:textId="77777777" w:rsidR="007D46C2" w:rsidRPr="007D46C2" w:rsidRDefault="007D46C2" w:rsidP="00727DD0">
      <w:pPr>
        <w:ind w:firstLine="720"/>
        <w:jc w:val="both"/>
        <w:rPr>
          <w:rFonts w:ascii="Palatino Linotype" w:hAnsi="Palatino Linotype"/>
          <w:sz w:val="24"/>
          <w:szCs w:val="24"/>
        </w:rPr>
      </w:pPr>
      <w:r w:rsidRPr="007D46C2">
        <w:rPr>
          <w:rFonts w:ascii="Palatino Linotype" w:hAnsi="Palatino Linotype"/>
          <w:sz w:val="24"/>
          <w:szCs w:val="24"/>
        </w:rPr>
        <w:t xml:space="preserve">In this project we tried to show the basic way of classifying tweets into positive or negative category using Naive Bayes as baseline and how language models are related to the Naive Bayes and can produce better results. We could further improve our classifier by trying to extract more features from the tweets, trying different kinds of features, tuning the parameters of the naïve Bayes classifier, or trying another classifier all together. </w:t>
      </w:r>
    </w:p>
    <w:p w14:paraId="5CE6651C" w14:textId="77777777" w:rsidR="007D46C2" w:rsidRPr="007D46C2" w:rsidRDefault="007D46C2" w:rsidP="00727DD0">
      <w:pPr>
        <w:ind w:firstLine="720"/>
        <w:jc w:val="both"/>
        <w:rPr>
          <w:rFonts w:ascii="Palatino Linotype" w:hAnsi="Palatino Linotype"/>
          <w:sz w:val="24"/>
          <w:szCs w:val="24"/>
        </w:rPr>
      </w:pPr>
      <w:r w:rsidRPr="007D46C2">
        <w:rPr>
          <w:rFonts w:ascii="Palatino Linotype" w:hAnsi="Palatino Linotype"/>
          <w:sz w:val="24"/>
          <w:szCs w:val="24"/>
        </w:rPr>
        <w:t xml:space="preserve">The task of sentiment analysis, especially in the domain of micro-bloging, is still in the developing stage and far from complete. So we propose a couple of ideas which we feel are worth exploring in the future and may result in further improved performance. </w:t>
      </w:r>
    </w:p>
    <w:p w14:paraId="0DC1BB37" w14:textId="77777777" w:rsidR="007D46C2" w:rsidRPr="007D46C2" w:rsidRDefault="007D46C2" w:rsidP="00727DD0">
      <w:pPr>
        <w:ind w:firstLine="720"/>
        <w:jc w:val="both"/>
        <w:rPr>
          <w:rFonts w:ascii="Palatino Linotype" w:hAnsi="Palatino Linotype"/>
          <w:sz w:val="24"/>
          <w:szCs w:val="24"/>
        </w:rPr>
      </w:pPr>
      <w:r w:rsidRPr="007D46C2">
        <w:rPr>
          <w:rFonts w:ascii="Palatino Linotype" w:hAnsi="Palatino Linotype"/>
          <w:sz w:val="24"/>
          <w:szCs w:val="24"/>
        </w:rPr>
        <w:t>One more feature we</w:t>
      </w:r>
      <w:r w:rsidR="001F44A3">
        <w:rPr>
          <w:rFonts w:ascii="Palatino Linotype" w:hAnsi="Palatino Linotype"/>
          <w:sz w:val="24"/>
          <w:szCs w:val="24"/>
        </w:rPr>
        <w:t xml:space="preserve"> have</w:t>
      </w:r>
      <w:r w:rsidRPr="007D46C2">
        <w:rPr>
          <w:rFonts w:ascii="Palatino Linotype" w:hAnsi="Palatino Linotype"/>
          <w:sz w:val="24"/>
          <w:szCs w:val="24"/>
        </w:rPr>
        <w:t xml:space="preserve"> that is worth exploring is whether the information about relative position of word in a tweet has any effect on the performance of the</w:t>
      </w:r>
      <w:r w:rsidR="001F44A3">
        <w:rPr>
          <w:rFonts w:ascii="Palatino Linotype" w:hAnsi="Palatino Linotype"/>
          <w:sz w:val="24"/>
          <w:szCs w:val="24"/>
        </w:rPr>
        <w:t xml:space="preserve"> classifier. Although studies conducted</w:t>
      </w:r>
      <w:r w:rsidRPr="007D46C2">
        <w:rPr>
          <w:rFonts w:ascii="Palatino Linotype" w:hAnsi="Palatino Linotype"/>
          <w:sz w:val="24"/>
          <w:szCs w:val="24"/>
        </w:rPr>
        <w:t xml:space="preserve"> explored a similar feature and reported negative results, their results were based on reviews which are very different from tweets and they worked on an extremely simple model. </w:t>
      </w:r>
    </w:p>
    <w:p w14:paraId="5C37F0DD" w14:textId="77777777" w:rsidR="007D46C2" w:rsidRDefault="007D46C2" w:rsidP="00727DD0">
      <w:pPr>
        <w:ind w:firstLine="720"/>
        <w:jc w:val="both"/>
        <w:rPr>
          <w:sz w:val="26"/>
          <w:szCs w:val="26"/>
        </w:rPr>
      </w:pPr>
      <w:r w:rsidRPr="007D46C2">
        <w:rPr>
          <w:rFonts w:ascii="Palatino Linotype" w:hAnsi="Palatino Linotype"/>
          <w:sz w:val="24"/>
          <w:szCs w:val="24"/>
        </w:rPr>
        <w:t>In this research we are focussing on general sentiment analysis. There is potential of work in the field of sentiment analysis with partially known context. For example we noticed that users generally use our website for specific types of keywords which can</w:t>
      </w:r>
      <w:r w:rsidR="00880653">
        <w:rPr>
          <w:rFonts w:ascii="Palatino Linotype" w:hAnsi="Palatino Linotype"/>
          <w:sz w:val="24"/>
          <w:szCs w:val="24"/>
        </w:rPr>
        <w:t xml:space="preserve"> be divided into a various</w:t>
      </w:r>
      <w:r w:rsidRPr="007D46C2">
        <w:rPr>
          <w:rFonts w:ascii="Palatino Linotype" w:hAnsi="Palatino Linotype"/>
          <w:sz w:val="24"/>
          <w:szCs w:val="24"/>
        </w:rPr>
        <w:t xml:space="preserve"> distinct classes, namely: politics/politicians, celebrities, products</w:t>
      </w:r>
      <w:r w:rsidR="00880653">
        <w:rPr>
          <w:rFonts w:ascii="Palatino Linotype" w:hAnsi="Palatino Linotype"/>
          <w:sz w:val="24"/>
          <w:szCs w:val="24"/>
        </w:rPr>
        <w:t>/brands, sports/sportsmen and journalism</w:t>
      </w:r>
      <w:r w:rsidRPr="007D46C2">
        <w:rPr>
          <w:rFonts w:ascii="Palatino Linotype" w:hAnsi="Palatino Linotype"/>
          <w:sz w:val="24"/>
          <w:szCs w:val="24"/>
        </w:rPr>
        <w:t>/movies/music. So we can attempt to perform separate sentiment analysis on tweets that only belong to one of these classes (i.e. the training data would not be general but specific to one of these categories) and compare the results</w:t>
      </w:r>
      <w:r w:rsidR="00880653">
        <w:rPr>
          <w:rFonts w:ascii="Palatino Linotype" w:hAnsi="Palatino Linotype"/>
          <w:sz w:val="24"/>
          <w:szCs w:val="24"/>
        </w:rPr>
        <w:t xml:space="preserve"> which we obtained</w:t>
      </w:r>
      <w:r w:rsidRPr="007D46C2">
        <w:rPr>
          <w:rFonts w:ascii="Palatino Linotype" w:hAnsi="Palatino Linotype"/>
          <w:sz w:val="24"/>
          <w:szCs w:val="24"/>
        </w:rPr>
        <w:t xml:space="preserve"> if we apply general sentiment analysis on it instead. </w:t>
      </w:r>
    </w:p>
    <w:p w14:paraId="69203DDA" w14:textId="77777777" w:rsidR="007D46C2" w:rsidRDefault="007D46C2" w:rsidP="007D46C2">
      <w:pPr>
        <w:pStyle w:val="Standard"/>
        <w:rPr>
          <w:rFonts w:ascii="Palatino Linotype" w:hAnsi="Palatino Linotype"/>
          <w:color w:val="333333"/>
        </w:rPr>
      </w:pPr>
    </w:p>
    <w:p w14:paraId="14F1BFCC" w14:textId="77777777" w:rsidR="007D46C2" w:rsidRDefault="007D46C2" w:rsidP="007D46C2">
      <w:pPr>
        <w:pStyle w:val="Standard"/>
        <w:rPr>
          <w:rFonts w:ascii="Palatino Linotype" w:hAnsi="Palatino Linotype"/>
          <w:b/>
          <w:color w:val="333333"/>
          <w:u w:val="single"/>
        </w:rPr>
      </w:pPr>
      <w:r w:rsidRPr="007D46C2">
        <w:rPr>
          <w:rFonts w:ascii="Palatino Linotype" w:hAnsi="Palatino Linotype"/>
          <w:b/>
          <w:color w:val="333333"/>
          <w:u w:val="single"/>
        </w:rPr>
        <w:t>Reference:-</w:t>
      </w:r>
    </w:p>
    <w:p w14:paraId="1957A24B" w14:textId="77777777" w:rsidR="007D46C2" w:rsidRDefault="007D46C2" w:rsidP="007D46C2">
      <w:pPr>
        <w:pStyle w:val="Standard"/>
        <w:rPr>
          <w:rFonts w:ascii="Palatino Linotype" w:hAnsi="Palatino Linotype"/>
          <w:b/>
          <w:color w:val="333333"/>
          <w:u w:val="single"/>
        </w:rPr>
      </w:pPr>
    </w:p>
    <w:p w14:paraId="51F9DF07" w14:textId="77777777" w:rsidR="007D46C2" w:rsidRPr="007D46C2" w:rsidRDefault="007D46C2" w:rsidP="007D46C2">
      <w:pPr>
        <w:rPr>
          <w:rFonts w:ascii="Palatino Linotype" w:hAnsi="Palatino Linotype"/>
          <w:sz w:val="24"/>
          <w:szCs w:val="24"/>
        </w:rPr>
      </w:pPr>
      <w:r w:rsidRPr="007D46C2">
        <w:rPr>
          <w:rFonts w:ascii="Palatino Linotype" w:hAnsi="Palatino Linotype"/>
          <w:sz w:val="24"/>
          <w:szCs w:val="24"/>
        </w:rPr>
        <w:t xml:space="preserve">[1] Efthymios Kouloumpis and Johanna Moore,IJCSI International Journal of Computer Science Issues, Vol. 9, Issue 4, No 3, July 2012 </w:t>
      </w:r>
    </w:p>
    <w:p w14:paraId="79EDE9D4" w14:textId="77777777" w:rsidR="007D46C2" w:rsidRPr="007D46C2" w:rsidRDefault="007D46C2" w:rsidP="007D46C2">
      <w:pPr>
        <w:rPr>
          <w:rFonts w:ascii="Palatino Linotype" w:hAnsi="Palatino Linotype"/>
          <w:sz w:val="24"/>
          <w:szCs w:val="24"/>
        </w:rPr>
      </w:pPr>
      <w:r w:rsidRPr="007D46C2">
        <w:rPr>
          <w:rFonts w:ascii="Palatino Linotype" w:hAnsi="Palatino Linotype"/>
          <w:sz w:val="24"/>
          <w:szCs w:val="24"/>
        </w:rPr>
        <w:t xml:space="preserve">[2] S. Batra and D. Rao, ”Entity Based Sentiment Analysis on Twitter”, Stanford University,2010 </w:t>
      </w:r>
    </w:p>
    <w:p w14:paraId="37306580" w14:textId="77777777" w:rsidR="007D46C2" w:rsidRPr="007D46C2" w:rsidRDefault="007D46C2" w:rsidP="007D46C2">
      <w:pPr>
        <w:rPr>
          <w:rFonts w:ascii="Palatino Linotype" w:hAnsi="Palatino Linotype"/>
          <w:sz w:val="24"/>
          <w:szCs w:val="24"/>
        </w:rPr>
      </w:pPr>
      <w:r w:rsidRPr="007D46C2">
        <w:rPr>
          <w:rFonts w:ascii="Palatino Linotype" w:hAnsi="Palatino Linotype"/>
          <w:sz w:val="24"/>
          <w:szCs w:val="24"/>
        </w:rPr>
        <w:t xml:space="preserve">[3] Saif M.Mohammad and Xiaodan zhu ,Sentiment Analysis on of social media texts:,2014 </w:t>
      </w:r>
    </w:p>
    <w:p w14:paraId="56B2A029" w14:textId="77777777" w:rsidR="007D46C2" w:rsidRPr="007D46C2" w:rsidRDefault="007D46C2" w:rsidP="007D46C2">
      <w:pPr>
        <w:rPr>
          <w:rFonts w:ascii="Palatino Linotype" w:hAnsi="Palatino Linotype"/>
          <w:sz w:val="24"/>
          <w:szCs w:val="24"/>
        </w:rPr>
      </w:pPr>
      <w:r w:rsidRPr="007D46C2">
        <w:rPr>
          <w:rFonts w:ascii="Palatino Linotype" w:hAnsi="Palatino Linotype"/>
          <w:sz w:val="24"/>
          <w:szCs w:val="24"/>
        </w:rPr>
        <w:t xml:space="preserve">[4]Ekaterina kochmar,University of Cambridge,at the Cambridge coding Academy Data Science.2016 </w:t>
      </w:r>
    </w:p>
    <w:p w14:paraId="1DB73BBC" w14:textId="77777777" w:rsidR="007D46C2" w:rsidRPr="007D46C2" w:rsidRDefault="007D46C2" w:rsidP="007D46C2">
      <w:pPr>
        <w:rPr>
          <w:rFonts w:ascii="Palatino Linotype" w:hAnsi="Palatino Linotype"/>
          <w:sz w:val="24"/>
          <w:szCs w:val="24"/>
        </w:rPr>
      </w:pPr>
      <w:r w:rsidRPr="007D46C2">
        <w:rPr>
          <w:rFonts w:ascii="Palatino Linotype" w:hAnsi="Palatino Linotype"/>
          <w:sz w:val="24"/>
          <w:szCs w:val="24"/>
        </w:rPr>
        <w:t xml:space="preserve">[5] Manju Venugopalan and Deepa Gupta ,Exploring Sentiment Analysis on Twitter Data, IEEE 2015 </w:t>
      </w:r>
    </w:p>
    <w:p w14:paraId="197B51EC" w14:textId="77777777" w:rsidR="007D46C2" w:rsidRPr="007D46C2" w:rsidRDefault="007D46C2" w:rsidP="007D46C2">
      <w:pPr>
        <w:rPr>
          <w:rFonts w:ascii="Palatino Linotype" w:hAnsi="Palatino Linotype"/>
          <w:sz w:val="24"/>
          <w:szCs w:val="24"/>
        </w:rPr>
      </w:pPr>
      <w:r w:rsidRPr="007D46C2">
        <w:rPr>
          <w:rFonts w:ascii="Palatino Linotype" w:hAnsi="Palatino Linotype"/>
          <w:sz w:val="24"/>
          <w:szCs w:val="24"/>
        </w:rPr>
        <w:t xml:space="preserve">[6] Brett Duncan and Yanqing Zhang, Neural Networks for Sentiment Analysis on Twitter.2017 </w:t>
      </w:r>
    </w:p>
    <w:p w14:paraId="2B028E2C" w14:textId="77777777" w:rsidR="007D46C2" w:rsidRPr="007D46C2" w:rsidRDefault="007D46C2" w:rsidP="007D46C2">
      <w:pPr>
        <w:rPr>
          <w:rFonts w:ascii="Palatino Linotype" w:hAnsi="Palatino Linotype"/>
          <w:sz w:val="24"/>
          <w:szCs w:val="24"/>
        </w:rPr>
      </w:pPr>
      <w:r w:rsidRPr="007D46C2">
        <w:rPr>
          <w:rFonts w:ascii="Palatino Linotype" w:hAnsi="Palatino Linotype"/>
          <w:sz w:val="24"/>
          <w:szCs w:val="24"/>
        </w:rPr>
        <w:t xml:space="preserve">[7] Afroze Ibrahim Baqapuri, Twitter Sentiment Analysis: The Good the Bad and the OMG!, Proceedings of the Fifth International AAAI Conference on Weblogs and Social Media.2011 </w:t>
      </w:r>
    </w:p>
    <w:p w14:paraId="1C14F3BF" w14:textId="77777777" w:rsidR="007D46C2" w:rsidRPr="007D46C2" w:rsidRDefault="007D46C2" w:rsidP="007D46C2">
      <w:pPr>
        <w:rPr>
          <w:rFonts w:ascii="Palatino Linotype" w:hAnsi="Palatino Linotype"/>
          <w:sz w:val="24"/>
          <w:szCs w:val="24"/>
        </w:rPr>
      </w:pPr>
      <w:r w:rsidRPr="007D46C2">
        <w:rPr>
          <w:rFonts w:ascii="Palatino Linotype" w:hAnsi="Palatino Linotype"/>
          <w:sz w:val="24"/>
          <w:szCs w:val="24"/>
        </w:rPr>
        <w:t>[8] Jin Bai, Jian</w:t>
      </w:r>
      <w:r w:rsidRPr="007D46C2">
        <w:rPr>
          <w:rFonts w:ascii="Palatino Linotype" w:hAnsi="Palatino Linotype"/>
          <w:sz w:val="24"/>
          <w:szCs w:val="24"/>
        </w:rPr>
        <w:softHyphen/>
        <w:t>Yun Nie. Using Language Models for Text Classification.</w:t>
      </w:r>
    </w:p>
    <w:p w14:paraId="6AD79DFB" w14:textId="77777777" w:rsidR="007D46C2" w:rsidRPr="007D46C2" w:rsidRDefault="007D46C2" w:rsidP="007D46C2">
      <w:pPr>
        <w:rPr>
          <w:rFonts w:ascii="Palatino Linotype" w:hAnsi="Palatino Linotype"/>
          <w:sz w:val="24"/>
          <w:szCs w:val="24"/>
        </w:rPr>
      </w:pPr>
      <w:r w:rsidRPr="007D46C2">
        <w:rPr>
          <w:rFonts w:ascii="Palatino Linotype" w:hAnsi="Palatino Linotype"/>
          <w:sz w:val="24"/>
          <w:szCs w:val="24"/>
        </w:rPr>
        <w:t xml:space="preserve"> [9] Apoorv Agarwal, Boyi Xie, Ilia Vovsha, Owen Rambow, Rebecca Passonneau. Sentiment Analysis of Twitter Data. </w:t>
      </w:r>
    </w:p>
    <w:p w14:paraId="6CD49DD7" w14:textId="77777777" w:rsidR="007D46C2" w:rsidRPr="007D46C2" w:rsidRDefault="007D46C2" w:rsidP="007D46C2">
      <w:pPr>
        <w:rPr>
          <w:rFonts w:ascii="Palatino Linotype" w:hAnsi="Palatino Linotype"/>
          <w:sz w:val="24"/>
          <w:szCs w:val="24"/>
        </w:rPr>
      </w:pPr>
    </w:p>
    <w:p w14:paraId="33B84475" w14:textId="77777777" w:rsidR="007D46C2" w:rsidRPr="007D46C2" w:rsidRDefault="007D46C2" w:rsidP="007D46C2">
      <w:pPr>
        <w:pStyle w:val="Standard"/>
        <w:rPr>
          <w:rFonts w:ascii="Palatino Linotype" w:hAnsi="Palatino Linotype"/>
          <w:b/>
          <w:color w:val="333333"/>
          <w:u w:val="single"/>
        </w:rPr>
      </w:pPr>
    </w:p>
    <w:sectPr w:rsidR="007D46C2" w:rsidRPr="007D46C2" w:rsidSect="009D7722">
      <w:headerReference w:type="default" r:id="rId35"/>
      <w:footerReference w:type="default" r:id="rId3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5C859D" w14:textId="77777777" w:rsidR="00AA417F" w:rsidRDefault="00AA417F" w:rsidP="00216CB1">
      <w:pPr>
        <w:spacing w:after="0" w:line="240" w:lineRule="auto"/>
      </w:pPr>
      <w:r>
        <w:separator/>
      </w:r>
    </w:p>
  </w:endnote>
  <w:endnote w:type="continuationSeparator" w:id="0">
    <w:p w14:paraId="45B3D684" w14:textId="77777777" w:rsidR="00AA417F" w:rsidRDefault="00AA417F" w:rsidP="00216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sig w:usb0="E0000AFF" w:usb1="500078FF" w:usb2="00000021" w:usb3="00000000" w:csb0="000001B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w:altName w:val="Times New Roman"/>
    <w:charset w:val="00"/>
    <w:family w:val="auto"/>
    <w:pitch w:val="variable"/>
  </w:font>
  <w:font w:name="Lohit Devanagar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ndalus">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E9D18B" w14:textId="6A222488" w:rsidR="00F000F5" w:rsidRDefault="009D7722">
    <w:pPr>
      <w:pStyle w:val="Footer"/>
    </w:pPr>
    <w:r>
      <w:t xml:space="preserve">                                                                                </w:t>
    </w:r>
    <w:r w:rsidR="00F000F5">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8EFA8F" w14:textId="77777777" w:rsidR="00AA417F" w:rsidRDefault="00AA417F" w:rsidP="00216CB1">
      <w:pPr>
        <w:spacing w:after="0" w:line="240" w:lineRule="auto"/>
      </w:pPr>
      <w:r>
        <w:separator/>
      </w:r>
    </w:p>
  </w:footnote>
  <w:footnote w:type="continuationSeparator" w:id="0">
    <w:p w14:paraId="170ADD5F" w14:textId="77777777" w:rsidR="00AA417F" w:rsidRDefault="00AA417F" w:rsidP="00216C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8251790"/>
      <w:docPartObj>
        <w:docPartGallery w:val="Page Numbers (Top of Page)"/>
        <w:docPartUnique/>
      </w:docPartObj>
    </w:sdtPr>
    <w:sdtEndPr>
      <w:rPr>
        <w:noProof/>
      </w:rPr>
    </w:sdtEndPr>
    <w:sdtContent>
      <w:p w14:paraId="4F9234DA" w14:textId="77777777" w:rsidR="00F000F5" w:rsidRDefault="00F000F5">
        <w:pPr>
          <w:pStyle w:val="Header"/>
          <w:jc w:val="right"/>
        </w:pPr>
        <w:r>
          <w:fldChar w:fldCharType="begin"/>
        </w:r>
        <w:r>
          <w:instrText xml:space="preserve"> PAGE   \* MERGEFORMAT </w:instrText>
        </w:r>
        <w:r>
          <w:fldChar w:fldCharType="separate"/>
        </w:r>
        <w:r w:rsidR="00C06910">
          <w:rPr>
            <w:noProof/>
          </w:rPr>
          <w:t>39</w:t>
        </w:r>
        <w:r>
          <w:rPr>
            <w:noProof/>
          </w:rPr>
          <w:fldChar w:fldCharType="end"/>
        </w:r>
      </w:p>
    </w:sdtContent>
  </w:sdt>
  <w:p w14:paraId="37026583" w14:textId="77777777" w:rsidR="00F000F5" w:rsidRDefault="00F000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hybridMultilevel"/>
    <w:tmpl w:val="46E87CCC"/>
    <w:lvl w:ilvl="0" w:tplc="FFFFFFFF">
      <w:start w:val="5"/>
      <w:numFmt w:val="decimal"/>
      <w:lvlText w:val="[%1]"/>
      <w:lvlJc w:val="left"/>
    </w:lvl>
    <w:lvl w:ilvl="1" w:tplc="FFFFFFFF">
      <w:start w:val="9"/>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6"/>
    <w:multiLevelType w:val="singleLevel"/>
    <w:tmpl w:val="00000006"/>
    <w:name w:val="WW8Num6"/>
    <w:lvl w:ilvl="0">
      <w:start w:val="1"/>
      <w:numFmt w:val="bullet"/>
      <w:lvlText w:val="•"/>
      <w:lvlJc w:val="left"/>
      <w:pPr>
        <w:tabs>
          <w:tab w:val="num" w:pos="0"/>
        </w:tabs>
        <w:ind w:left="0" w:firstLine="0"/>
      </w:pPr>
      <w:rPr>
        <w:rFonts w:ascii="Liberation Serif" w:hAnsi="Liberation Serif" w:cs="Times New Roman"/>
        <w:color w:val="24292E"/>
        <w:sz w:val="23"/>
      </w:rPr>
    </w:lvl>
  </w:abstractNum>
  <w:abstractNum w:abstractNumId="2">
    <w:nsid w:val="00000007"/>
    <w:multiLevelType w:val="singleLevel"/>
    <w:tmpl w:val="00000007"/>
    <w:name w:val="WW8Num7"/>
    <w:lvl w:ilvl="0">
      <w:start w:val="1"/>
      <w:numFmt w:val="bullet"/>
      <w:lvlText w:val=""/>
      <w:lvlJc w:val="left"/>
      <w:pPr>
        <w:tabs>
          <w:tab w:val="num" w:pos="0"/>
        </w:tabs>
        <w:ind w:left="0" w:firstLine="0"/>
      </w:pPr>
      <w:rPr>
        <w:rFonts w:ascii="Liberation Serif" w:hAnsi="Liberation Serif"/>
      </w:rPr>
    </w:lvl>
  </w:abstractNum>
  <w:abstractNum w:abstractNumId="3">
    <w:nsid w:val="00000008"/>
    <w:multiLevelType w:val="singleLevel"/>
    <w:tmpl w:val="00000008"/>
    <w:name w:val="WW8Num8"/>
    <w:lvl w:ilvl="0">
      <w:start w:val="1"/>
      <w:numFmt w:val="bullet"/>
      <w:lvlText w:val=""/>
      <w:lvlJc w:val="left"/>
      <w:pPr>
        <w:tabs>
          <w:tab w:val="num" w:pos="0"/>
        </w:tabs>
        <w:ind w:left="0" w:firstLine="0"/>
      </w:pPr>
      <w:rPr>
        <w:rFonts w:ascii="Liberation Serif" w:hAnsi="Liberation Serif"/>
      </w:rPr>
    </w:lvl>
  </w:abstractNum>
  <w:abstractNum w:abstractNumId="4">
    <w:nsid w:val="0000000A"/>
    <w:multiLevelType w:val="singleLevel"/>
    <w:tmpl w:val="0000000A"/>
    <w:name w:val="WW8Num10"/>
    <w:lvl w:ilvl="0">
      <w:start w:val="1"/>
      <w:numFmt w:val="bullet"/>
      <w:lvlText w:val="•"/>
      <w:lvlJc w:val="left"/>
      <w:pPr>
        <w:tabs>
          <w:tab w:val="num" w:pos="0"/>
        </w:tabs>
        <w:ind w:left="0" w:firstLine="0"/>
      </w:pPr>
      <w:rPr>
        <w:rFonts w:ascii="Liberation Serif" w:hAnsi="Liberation Serif" w:cs="Times New Roman"/>
        <w:sz w:val="24"/>
      </w:rPr>
    </w:lvl>
  </w:abstractNum>
  <w:abstractNum w:abstractNumId="5">
    <w:nsid w:val="0000000B"/>
    <w:multiLevelType w:val="singleLevel"/>
    <w:tmpl w:val="0000000B"/>
    <w:name w:val="WW8Num11"/>
    <w:lvl w:ilvl="0">
      <w:start w:val="1"/>
      <w:numFmt w:val="bullet"/>
      <w:lvlText w:val="•"/>
      <w:lvlJc w:val="left"/>
      <w:pPr>
        <w:tabs>
          <w:tab w:val="num" w:pos="0"/>
        </w:tabs>
        <w:ind w:left="0" w:firstLine="0"/>
      </w:pPr>
      <w:rPr>
        <w:rFonts w:ascii="Liberation Serif" w:hAnsi="Liberation Serif" w:cs="Times New Roman"/>
        <w:sz w:val="24"/>
      </w:rPr>
    </w:lvl>
  </w:abstractNum>
  <w:abstractNum w:abstractNumId="6">
    <w:nsid w:val="0000000C"/>
    <w:multiLevelType w:val="singleLevel"/>
    <w:tmpl w:val="0000000C"/>
    <w:name w:val="WW8Num12"/>
    <w:lvl w:ilvl="0">
      <w:start w:val="1"/>
      <w:numFmt w:val="bullet"/>
      <w:lvlText w:val="•"/>
      <w:lvlJc w:val="left"/>
      <w:pPr>
        <w:tabs>
          <w:tab w:val="num" w:pos="0"/>
        </w:tabs>
        <w:ind w:left="0" w:firstLine="0"/>
      </w:pPr>
      <w:rPr>
        <w:rFonts w:ascii="Liberation Serif" w:hAnsi="Liberation Serif" w:cs="Times New Roman"/>
        <w:sz w:val="24"/>
      </w:rPr>
    </w:lvl>
  </w:abstractNum>
  <w:abstractNum w:abstractNumId="7">
    <w:nsid w:val="0000000D"/>
    <w:multiLevelType w:val="singleLevel"/>
    <w:tmpl w:val="0000000D"/>
    <w:name w:val="WW8Num13"/>
    <w:lvl w:ilvl="0">
      <w:start w:val="1"/>
      <w:numFmt w:val="decimal"/>
      <w:lvlText w:val="%1)"/>
      <w:lvlJc w:val="left"/>
      <w:pPr>
        <w:tabs>
          <w:tab w:val="num" w:pos="0"/>
        </w:tabs>
        <w:ind w:left="0" w:firstLine="0"/>
      </w:pPr>
    </w:lvl>
  </w:abstractNum>
  <w:abstractNum w:abstractNumId="8">
    <w:nsid w:val="07D76FA1"/>
    <w:multiLevelType w:val="hybridMultilevel"/>
    <w:tmpl w:val="04F22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84F96"/>
    <w:multiLevelType w:val="hybridMultilevel"/>
    <w:tmpl w:val="CD9C4F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24816D0"/>
    <w:multiLevelType w:val="hybridMultilevel"/>
    <w:tmpl w:val="F6966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E0044D"/>
    <w:multiLevelType w:val="hybridMultilevel"/>
    <w:tmpl w:val="48BE0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CB21A4"/>
    <w:multiLevelType w:val="hybridMultilevel"/>
    <w:tmpl w:val="78BC4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227C69"/>
    <w:multiLevelType w:val="hybridMultilevel"/>
    <w:tmpl w:val="DC76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512475"/>
    <w:multiLevelType w:val="hybridMultilevel"/>
    <w:tmpl w:val="69DC8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6B40DE"/>
    <w:multiLevelType w:val="hybridMultilevel"/>
    <w:tmpl w:val="74AC8D28"/>
    <w:lvl w:ilvl="0" w:tplc="0000000A">
      <w:start w:val="1"/>
      <w:numFmt w:val="bullet"/>
      <w:lvlText w:val="•"/>
      <w:lvlJc w:val="left"/>
      <w:pPr>
        <w:ind w:left="720" w:hanging="360"/>
      </w:pPr>
      <w:rPr>
        <w:rFonts w:ascii="Liberation Serif" w:hAnsi="Liberation Serif" w:cs="Times New Roman"/>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D2522D"/>
    <w:multiLevelType w:val="hybridMultilevel"/>
    <w:tmpl w:val="BE28A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3E31CCD"/>
    <w:multiLevelType w:val="hybridMultilevel"/>
    <w:tmpl w:val="60400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3"/>
  </w:num>
  <w:num w:numId="3">
    <w:abstractNumId w:val="10"/>
  </w:num>
  <w:num w:numId="4">
    <w:abstractNumId w:val="8"/>
  </w:num>
  <w:num w:numId="5">
    <w:abstractNumId w:val="14"/>
  </w:num>
  <w:num w:numId="6">
    <w:abstractNumId w:val="0"/>
  </w:num>
  <w:num w:numId="7">
    <w:abstractNumId w:val="9"/>
  </w:num>
  <w:num w:numId="8">
    <w:abstractNumId w:val="12"/>
  </w:num>
  <w:num w:numId="9">
    <w:abstractNumId w:val="1"/>
  </w:num>
  <w:num w:numId="10">
    <w:abstractNumId w:val="15"/>
  </w:num>
  <w:num w:numId="11">
    <w:abstractNumId w:val="2"/>
  </w:num>
  <w:num w:numId="12">
    <w:abstractNumId w:val="3"/>
  </w:num>
  <w:num w:numId="13">
    <w:abstractNumId w:val="4"/>
  </w:num>
  <w:num w:numId="14">
    <w:abstractNumId w:val="5"/>
  </w:num>
  <w:num w:numId="15">
    <w:abstractNumId w:val="6"/>
  </w:num>
  <w:num w:numId="16">
    <w:abstractNumId w:val="7"/>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0F4D"/>
    <w:rsid w:val="00007612"/>
    <w:rsid w:val="00015A04"/>
    <w:rsid w:val="00031304"/>
    <w:rsid w:val="00032FD3"/>
    <w:rsid w:val="00034829"/>
    <w:rsid w:val="00045FE5"/>
    <w:rsid w:val="00057DA6"/>
    <w:rsid w:val="00061BE7"/>
    <w:rsid w:val="000636FA"/>
    <w:rsid w:val="00076A38"/>
    <w:rsid w:val="00084A9F"/>
    <w:rsid w:val="000A481B"/>
    <w:rsid w:val="000B3984"/>
    <w:rsid w:val="000C3832"/>
    <w:rsid w:val="000E6EB9"/>
    <w:rsid w:val="001167E7"/>
    <w:rsid w:val="00120E04"/>
    <w:rsid w:val="0013431E"/>
    <w:rsid w:val="00137BDA"/>
    <w:rsid w:val="00147DD5"/>
    <w:rsid w:val="001906A5"/>
    <w:rsid w:val="001A3A2C"/>
    <w:rsid w:val="001D0E54"/>
    <w:rsid w:val="001D2504"/>
    <w:rsid w:val="001D29F7"/>
    <w:rsid w:val="001E134C"/>
    <w:rsid w:val="001F44A3"/>
    <w:rsid w:val="001F68BF"/>
    <w:rsid w:val="002024C1"/>
    <w:rsid w:val="00216CB1"/>
    <w:rsid w:val="00220A0C"/>
    <w:rsid w:val="002403B9"/>
    <w:rsid w:val="0025115E"/>
    <w:rsid w:val="002655B3"/>
    <w:rsid w:val="0028579D"/>
    <w:rsid w:val="0029144E"/>
    <w:rsid w:val="002C2F83"/>
    <w:rsid w:val="002D2B15"/>
    <w:rsid w:val="002F69DE"/>
    <w:rsid w:val="00330F4D"/>
    <w:rsid w:val="00334BFF"/>
    <w:rsid w:val="00335FA5"/>
    <w:rsid w:val="00337AC3"/>
    <w:rsid w:val="00367A15"/>
    <w:rsid w:val="003755D5"/>
    <w:rsid w:val="00382E5D"/>
    <w:rsid w:val="003A52B0"/>
    <w:rsid w:val="003A6D4F"/>
    <w:rsid w:val="003B3114"/>
    <w:rsid w:val="003B6C0E"/>
    <w:rsid w:val="003C728E"/>
    <w:rsid w:val="003D5877"/>
    <w:rsid w:val="003E53D8"/>
    <w:rsid w:val="00402F2F"/>
    <w:rsid w:val="00403C15"/>
    <w:rsid w:val="00404669"/>
    <w:rsid w:val="00407EA9"/>
    <w:rsid w:val="00420CDF"/>
    <w:rsid w:val="0042649C"/>
    <w:rsid w:val="004746DA"/>
    <w:rsid w:val="004A0151"/>
    <w:rsid w:val="004A5440"/>
    <w:rsid w:val="004B6DFC"/>
    <w:rsid w:val="004C1D6D"/>
    <w:rsid w:val="004E5907"/>
    <w:rsid w:val="004F5EEC"/>
    <w:rsid w:val="00502639"/>
    <w:rsid w:val="00533DCE"/>
    <w:rsid w:val="00561A60"/>
    <w:rsid w:val="00574427"/>
    <w:rsid w:val="005755D7"/>
    <w:rsid w:val="005866E8"/>
    <w:rsid w:val="005C28DB"/>
    <w:rsid w:val="005F3851"/>
    <w:rsid w:val="00612566"/>
    <w:rsid w:val="00645111"/>
    <w:rsid w:val="00673F4B"/>
    <w:rsid w:val="006A6CAD"/>
    <w:rsid w:val="00727DD0"/>
    <w:rsid w:val="0073537D"/>
    <w:rsid w:val="007543D9"/>
    <w:rsid w:val="007642B4"/>
    <w:rsid w:val="00767CD4"/>
    <w:rsid w:val="0077782E"/>
    <w:rsid w:val="0079281D"/>
    <w:rsid w:val="0079763A"/>
    <w:rsid w:val="007C3C3E"/>
    <w:rsid w:val="007D46C2"/>
    <w:rsid w:val="007F6AA5"/>
    <w:rsid w:val="0080527B"/>
    <w:rsid w:val="008268D7"/>
    <w:rsid w:val="008429E4"/>
    <w:rsid w:val="00871350"/>
    <w:rsid w:val="008744D6"/>
    <w:rsid w:val="0087674A"/>
    <w:rsid w:val="00880653"/>
    <w:rsid w:val="00895FA3"/>
    <w:rsid w:val="008A6E21"/>
    <w:rsid w:val="008C61EA"/>
    <w:rsid w:val="008D7224"/>
    <w:rsid w:val="008E1547"/>
    <w:rsid w:val="00901FBF"/>
    <w:rsid w:val="00902E99"/>
    <w:rsid w:val="00907EEE"/>
    <w:rsid w:val="00912E24"/>
    <w:rsid w:val="00916CDD"/>
    <w:rsid w:val="00933B42"/>
    <w:rsid w:val="009372A1"/>
    <w:rsid w:val="00964ED6"/>
    <w:rsid w:val="00966DDC"/>
    <w:rsid w:val="00970A38"/>
    <w:rsid w:val="009A126F"/>
    <w:rsid w:val="009C1935"/>
    <w:rsid w:val="009D30E0"/>
    <w:rsid w:val="009D5721"/>
    <w:rsid w:val="009D7722"/>
    <w:rsid w:val="009E4DB2"/>
    <w:rsid w:val="009E6522"/>
    <w:rsid w:val="00A140DD"/>
    <w:rsid w:val="00A22D86"/>
    <w:rsid w:val="00A53B7F"/>
    <w:rsid w:val="00A5405B"/>
    <w:rsid w:val="00A67AF7"/>
    <w:rsid w:val="00A73FBB"/>
    <w:rsid w:val="00A97F59"/>
    <w:rsid w:val="00AA0030"/>
    <w:rsid w:val="00AA072A"/>
    <w:rsid w:val="00AA20D5"/>
    <w:rsid w:val="00AA417F"/>
    <w:rsid w:val="00AB46A4"/>
    <w:rsid w:val="00B22013"/>
    <w:rsid w:val="00B26D87"/>
    <w:rsid w:val="00B31B41"/>
    <w:rsid w:val="00B46F93"/>
    <w:rsid w:val="00B6201B"/>
    <w:rsid w:val="00BA1319"/>
    <w:rsid w:val="00BB0C4D"/>
    <w:rsid w:val="00BC1463"/>
    <w:rsid w:val="00BC1B01"/>
    <w:rsid w:val="00BE33F2"/>
    <w:rsid w:val="00C06910"/>
    <w:rsid w:val="00C317DC"/>
    <w:rsid w:val="00C34711"/>
    <w:rsid w:val="00C41138"/>
    <w:rsid w:val="00C43F55"/>
    <w:rsid w:val="00C53A8D"/>
    <w:rsid w:val="00C6351A"/>
    <w:rsid w:val="00CA200B"/>
    <w:rsid w:val="00CC4610"/>
    <w:rsid w:val="00CE2A0B"/>
    <w:rsid w:val="00CF0F37"/>
    <w:rsid w:val="00D31F0E"/>
    <w:rsid w:val="00D44F4D"/>
    <w:rsid w:val="00D47C2A"/>
    <w:rsid w:val="00D60A3B"/>
    <w:rsid w:val="00D71037"/>
    <w:rsid w:val="00D7187C"/>
    <w:rsid w:val="00D900A7"/>
    <w:rsid w:val="00DA07E4"/>
    <w:rsid w:val="00DA6A6E"/>
    <w:rsid w:val="00DD0D96"/>
    <w:rsid w:val="00E0163D"/>
    <w:rsid w:val="00E14D9D"/>
    <w:rsid w:val="00E15DF1"/>
    <w:rsid w:val="00E16F0B"/>
    <w:rsid w:val="00E25D0B"/>
    <w:rsid w:val="00E322DC"/>
    <w:rsid w:val="00E3763C"/>
    <w:rsid w:val="00E53C26"/>
    <w:rsid w:val="00E53D3C"/>
    <w:rsid w:val="00E851A8"/>
    <w:rsid w:val="00EB616E"/>
    <w:rsid w:val="00ED29AD"/>
    <w:rsid w:val="00EE0405"/>
    <w:rsid w:val="00F000F5"/>
    <w:rsid w:val="00F11F20"/>
    <w:rsid w:val="00F4498C"/>
    <w:rsid w:val="00F7371A"/>
    <w:rsid w:val="00FD4BB6"/>
    <w:rsid w:val="00FD5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C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649C"/>
    <w:rPr>
      <w:color w:val="0000FF"/>
      <w:u w:val="single"/>
    </w:rPr>
  </w:style>
  <w:style w:type="paragraph" w:styleId="Header">
    <w:name w:val="header"/>
    <w:basedOn w:val="Normal"/>
    <w:link w:val="HeaderChar"/>
    <w:uiPriority w:val="99"/>
    <w:unhideWhenUsed/>
    <w:rsid w:val="0021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CB1"/>
  </w:style>
  <w:style w:type="paragraph" w:styleId="Footer">
    <w:name w:val="footer"/>
    <w:basedOn w:val="Normal"/>
    <w:link w:val="FooterChar"/>
    <w:uiPriority w:val="99"/>
    <w:unhideWhenUsed/>
    <w:rsid w:val="0021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CB1"/>
  </w:style>
  <w:style w:type="paragraph" w:styleId="ListParagraph">
    <w:name w:val="List Paragraph"/>
    <w:basedOn w:val="Normal"/>
    <w:uiPriority w:val="34"/>
    <w:qFormat/>
    <w:rsid w:val="00404669"/>
    <w:pPr>
      <w:ind w:left="720"/>
      <w:contextualSpacing/>
    </w:pPr>
  </w:style>
  <w:style w:type="paragraph" w:customStyle="1" w:styleId="Standard">
    <w:name w:val="Standard"/>
    <w:rsid w:val="00645111"/>
    <w:pPr>
      <w:suppressAutoHyphens/>
      <w:autoSpaceDN w:val="0"/>
      <w:spacing w:after="0" w:line="240" w:lineRule="auto"/>
      <w:textAlignment w:val="baseline"/>
    </w:pPr>
    <w:rPr>
      <w:rFonts w:ascii="Liberation Serif" w:eastAsia="Noto Sans CJK SC" w:hAnsi="Liberation Serif" w:cs="Lohit Devanagari"/>
      <w:kern w:val="3"/>
      <w:sz w:val="24"/>
      <w:szCs w:val="24"/>
    </w:rPr>
  </w:style>
  <w:style w:type="paragraph" w:styleId="NormalWeb">
    <w:name w:val="Normal (Web)"/>
    <w:basedOn w:val="Normal"/>
    <w:rsid w:val="003755D5"/>
    <w:pPr>
      <w:autoSpaceDN w:val="0"/>
      <w:spacing w:before="100" w:after="10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1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A60"/>
    <w:rPr>
      <w:rFonts w:ascii="Tahoma" w:hAnsi="Tahoma" w:cs="Tahoma"/>
      <w:sz w:val="16"/>
      <w:szCs w:val="16"/>
    </w:rPr>
  </w:style>
  <w:style w:type="paragraph" w:styleId="PlainText">
    <w:name w:val="Plain Text"/>
    <w:basedOn w:val="Normal"/>
    <w:link w:val="PlainTextChar"/>
    <w:qFormat/>
    <w:rsid w:val="0028579D"/>
    <w:pPr>
      <w:spacing w:after="0" w:line="240" w:lineRule="auto"/>
    </w:pPr>
    <w:rPr>
      <w:rFonts w:ascii="Consolas" w:eastAsia="NSimSun" w:hAnsi="Consolas" w:cs="Arial"/>
      <w:kern w:val="2"/>
      <w:sz w:val="21"/>
      <w:szCs w:val="21"/>
      <w:lang w:val="en-IN" w:eastAsia="zh-CN" w:bidi="hi-IN"/>
    </w:rPr>
  </w:style>
  <w:style w:type="character" w:customStyle="1" w:styleId="PlainTextChar">
    <w:name w:val="Plain Text Char"/>
    <w:basedOn w:val="DefaultParagraphFont"/>
    <w:link w:val="PlainText"/>
    <w:rsid w:val="0028579D"/>
    <w:rPr>
      <w:rFonts w:ascii="Consolas" w:eastAsia="NSimSun" w:hAnsi="Consolas" w:cs="Arial"/>
      <w:kern w:val="2"/>
      <w:sz w:val="21"/>
      <w:szCs w:val="21"/>
      <w:lang w:val="en-IN" w:eastAsia="zh-CN" w:bidi="hi-IN"/>
    </w:rPr>
  </w:style>
  <w:style w:type="paragraph" w:customStyle="1" w:styleId="FrameContents">
    <w:name w:val="Frame Contents"/>
    <w:basedOn w:val="Normal"/>
    <w:qFormat/>
    <w:rsid w:val="0028579D"/>
    <w:pPr>
      <w:spacing w:after="0" w:line="240" w:lineRule="auto"/>
    </w:pPr>
    <w:rPr>
      <w:rFonts w:ascii="Liberation Serif" w:eastAsia="NSimSun" w:hAnsi="Liberation Serif" w:cs="Arial"/>
      <w:kern w:val="2"/>
      <w:sz w:val="24"/>
      <w:szCs w:val="24"/>
      <w:lang w:val="en-IN" w:eastAsia="zh-CN" w:bidi="hi-IN"/>
    </w:rPr>
  </w:style>
  <w:style w:type="table" w:styleId="TableGrid">
    <w:name w:val="Table Grid"/>
    <w:basedOn w:val="TableNormal"/>
    <w:uiPriority w:val="59"/>
    <w:rsid w:val="00045F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649C"/>
    <w:rPr>
      <w:color w:val="0000FF"/>
      <w:u w:val="single"/>
    </w:rPr>
  </w:style>
  <w:style w:type="paragraph" w:styleId="Header">
    <w:name w:val="header"/>
    <w:basedOn w:val="Normal"/>
    <w:link w:val="HeaderChar"/>
    <w:uiPriority w:val="99"/>
    <w:unhideWhenUsed/>
    <w:rsid w:val="00216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CB1"/>
  </w:style>
  <w:style w:type="paragraph" w:styleId="Footer">
    <w:name w:val="footer"/>
    <w:basedOn w:val="Normal"/>
    <w:link w:val="FooterChar"/>
    <w:uiPriority w:val="99"/>
    <w:unhideWhenUsed/>
    <w:rsid w:val="00216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CB1"/>
  </w:style>
  <w:style w:type="paragraph" w:styleId="ListParagraph">
    <w:name w:val="List Paragraph"/>
    <w:basedOn w:val="Normal"/>
    <w:uiPriority w:val="34"/>
    <w:qFormat/>
    <w:rsid w:val="00404669"/>
    <w:pPr>
      <w:ind w:left="720"/>
      <w:contextualSpacing/>
    </w:pPr>
  </w:style>
  <w:style w:type="paragraph" w:customStyle="1" w:styleId="Standard">
    <w:name w:val="Standard"/>
    <w:rsid w:val="00645111"/>
    <w:pPr>
      <w:suppressAutoHyphens/>
      <w:autoSpaceDN w:val="0"/>
      <w:spacing w:after="0" w:line="240" w:lineRule="auto"/>
      <w:textAlignment w:val="baseline"/>
    </w:pPr>
    <w:rPr>
      <w:rFonts w:ascii="Liberation Serif" w:eastAsia="Noto Sans CJK SC" w:hAnsi="Liberation Serif" w:cs="Lohit Devanagari"/>
      <w:kern w:val="3"/>
      <w:sz w:val="24"/>
      <w:szCs w:val="24"/>
    </w:rPr>
  </w:style>
  <w:style w:type="paragraph" w:styleId="NormalWeb">
    <w:name w:val="Normal (Web)"/>
    <w:basedOn w:val="Normal"/>
    <w:rsid w:val="003755D5"/>
    <w:pPr>
      <w:autoSpaceDN w:val="0"/>
      <w:spacing w:before="100" w:after="10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61A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A60"/>
    <w:rPr>
      <w:rFonts w:ascii="Tahoma" w:hAnsi="Tahoma" w:cs="Tahoma"/>
      <w:sz w:val="16"/>
      <w:szCs w:val="16"/>
    </w:rPr>
  </w:style>
  <w:style w:type="paragraph" w:styleId="PlainText">
    <w:name w:val="Plain Text"/>
    <w:basedOn w:val="Normal"/>
    <w:link w:val="PlainTextChar"/>
    <w:qFormat/>
    <w:rsid w:val="0028579D"/>
    <w:pPr>
      <w:spacing w:after="0" w:line="240" w:lineRule="auto"/>
    </w:pPr>
    <w:rPr>
      <w:rFonts w:ascii="Consolas" w:eastAsia="NSimSun" w:hAnsi="Consolas" w:cs="Arial"/>
      <w:kern w:val="2"/>
      <w:sz w:val="21"/>
      <w:szCs w:val="21"/>
      <w:lang w:val="en-IN" w:eastAsia="zh-CN" w:bidi="hi-IN"/>
    </w:rPr>
  </w:style>
  <w:style w:type="character" w:customStyle="1" w:styleId="PlainTextChar">
    <w:name w:val="Plain Text Char"/>
    <w:basedOn w:val="DefaultParagraphFont"/>
    <w:link w:val="PlainText"/>
    <w:rsid w:val="0028579D"/>
    <w:rPr>
      <w:rFonts w:ascii="Consolas" w:eastAsia="NSimSun" w:hAnsi="Consolas" w:cs="Arial"/>
      <w:kern w:val="2"/>
      <w:sz w:val="21"/>
      <w:szCs w:val="21"/>
      <w:lang w:val="en-IN" w:eastAsia="zh-CN" w:bidi="hi-IN"/>
    </w:rPr>
  </w:style>
  <w:style w:type="paragraph" w:customStyle="1" w:styleId="FrameContents">
    <w:name w:val="Frame Contents"/>
    <w:basedOn w:val="Normal"/>
    <w:qFormat/>
    <w:rsid w:val="0028579D"/>
    <w:pPr>
      <w:spacing w:after="0" w:line="240" w:lineRule="auto"/>
    </w:pPr>
    <w:rPr>
      <w:rFonts w:ascii="Liberation Serif" w:eastAsia="NSimSun" w:hAnsi="Liberation Serif" w:cs="Arial"/>
      <w:kern w:val="2"/>
      <w:sz w:val="24"/>
      <w:szCs w:val="24"/>
      <w:lang w:val="en-IN" w:eastAsia="zh-CN" w:bidi="hi-IN"/>
    </w:rPr>
  </w:style>
  <w:style w:type="table" w:styleId="TableGrid">
    <w:name w:val="Table Grid"/>
    <w:basedOn w:val="TableNormal"/>
    <w:uiPriority w:val="59"/>
    <w:rsid w:val="00045F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173291">
      <w:bodyDiv w:val="1"/>
      <w:marLeft w:val="0"/>
      <w:marRight w:val="0"/>
      <w:marTop w:val="0"/>
      <w:marBottom w:val="0"/>
      <w:divBdr>
        <w:top w:val="none" w:sz="0" w:space="0" w:color="auto"/>
        <w:left w:val="none" w:sz="0" w:space="0" w:color="auto"/>
        <w:bottom w:val="none" w:sz="0" w:space="0" w:color="auto"/>
        <w:right w:val="none" w:sz="0" w:space="0" w:color="auto"/>
      </w:divBdr>
    </w:div>
    <w:div w:id="263920368">
      <w:bodyDiv w:val="1"/>
      <w:marLeft w:val="0"/>
      <w:marRight w:val="0"/>
      <w:marTop w:val="0"/>
      <w:marBottom w:val="0"/>
      <w:divBdr>
        <w:top w:val="none" w:sz="0" w:space="0" w:color="auto"/>
        <w:left w:val="none" w:sz="0" w:space="0" w:color="auto"/>
        <w:bottom w:val="none" w:sz="0" w:space="0" w:color="auto"/>
        <w:right w:val="none" w:sz="0" w:space="0" w:color="auto"/>
      </w:divBdr>
    </w:div>
    <w:div w:id="433087333">
      <w:bodyDiv w:val="1"/>
      <w:marLeft w:val="0"/>
      <w:marRight w:val="0"/>
      <w:marTop w:val="0"/>
      <w:marBottom w:val="0"/>
      <w:divBdr>
        <w:top w:val="none" w:sz="0" w:space="0" w:color="auto"/>
        <w:left w:val="none" w:sz="0" w:space="0" w:color="auto"/>
        <w:bottom w:val="none" w:sz="0" w:space="0" w:color="auto"/>
        <w:right w:val="none" w:sz="0" w:space="0" w:color="auto"/>
      </w:divBdr>
    </w:div>
    <w:div w:id="46720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hyperlink" Target="http://www.bisag.gujarat.gov.i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44</Pages>
  <Words>6489</Words>
  <Characters>36990</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Bhumik</dc:creator>
  <cp:lastModifiedBy>Bhumik</cp:lastModifiedBy>
  <cp:revision>32</cp:revision>
  <dcterms:created xsi:type="dcterms:W3CDTF">2020-04-23T07:20:00Z</dcterms:created>
  <dcterms:modified xsi:type="dcterms:W3CDTF">2020-04-23T10:43:00Z</dcterms:modified>
</cp:coreProperties>
</file>